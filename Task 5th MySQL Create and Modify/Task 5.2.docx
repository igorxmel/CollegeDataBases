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0699" w:rsidRPr="00D45552" w:rsidRDefault="00137B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Практическая работа № </w:t>
      </w:r>
      <w:r w:rsidR="000B1220">
        <w:rPr>
          <w:rFonts w:ascii="Times New Roman" w:hAnsi="Times New Roman" w:cs="Times New Roman"/>
          <w:b/>
          <w:bCs/>
          <w:sz w:val="32"/>
          <w:szCs w:val="32"/>
        </w:rPr>
        <w:t>5.2</w:t>
      </w:r>
    </w:p>
    <w:p w:rsidR="00400699" w:rsidRPr="003914DB" w:rsidRDefault="00400699">
      <w:pPr>
        <w:jc w:val="center"/>
        <w:rPr>
          <w:rFonts w:ascii="Times New Roman" w:hAnsi="Times New Roman" w:cs="Times New Roman"/>
          <w:sz w:val="32"/>
          <w:szCs w:val="32"/>
        </w:rPr>
      </w:pPr>
      <w:r w:rsidRPr="003914DB">
        <w:rPr>
          <w:rFonts w:ascii="Times New Roman" w:hAnsi="Times New Roman" w:cs="Times New Roman"/>
          <w:b/>
          <w:bCs/>
          <w:sz w:val="32"/>
          <w:szCs w:val="32"/>
        </w:rPr>
        <w:t>Модификация базы данных и структуры таблиц</w:t>
      </w:r>
      <w:r w:rsidR="00267B4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67B45" w:rsidRPr="00267B45">
        <w:rPr>
          <w:rFonts w:ascii="Times New Roman" w:hAnsi="Times New Roman" w:cs="Times New Roman"/>
          <w:b/>
          <w:bCs/>
          <w:sz w:val="32"/>
          <w:szCs w:val="32"/>
        </w:rPr>
        <w:t xml:space="preserve">в </w:t>
      </w:r>
      <w:proofErr w:type="spellStart"/>
      <w:r w:rsidR="00267B45" w:rsidRPr="00267B45">
        <w:rPr>
          <w:rFonts w:ascii="Times New Roman" w:hAnsi="Times New Roman" w:cs="Times New Roman"/>
          <w:b/>
          <w:bCs/>
          <w:sz w:val="32"/>
          <w:szCs w:val="32"/>
        </w:rPr>
        <w:t>MySQL</w:t>
      </w:r>
      <w:proofErr w:type="spellEnd"/>
    </w:p>
    <w:p w:rsidR="00400699" w:rsidRDefault="0040069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84DF8" w:rsidRDefault="00884DF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84DF8" w:rsidRPr="00534CE1" w:rsidRDefault="00884DF8" w:rsidP="00884DF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34CE1">
        <w:rPr>
          <w:rFonts w:ascii="Times New Roman" w:hAnsi="Times New Roman" w:cs="Times New Roman"/>
          <w:b/>
          <w:sz w:val="28"/>
          <w:szCs w:val="28"/>
        </w:rPr>
        <w:t>Краткие теоретические сведения</w:t>
      </w:r>
    </w:p>
    <w:p w:rsidR="00400699" w:rsidRDefault="007C72A4">
      <w:pPr>
        <w:pStyle w:val="ab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Команды работы над изменением структуры таблицы</w:t>
      </w:r>
    </w:p>
    <w:p w:rsidR="00400699" w:rsidRPr="00534CE1" w:rsidRDefault="00400699">
      <w:pPr>
        <w:pStyle w:val="a1"/>
        <w:rPr>
          <w:rFonts w:ascii="Times New Roman" w:hAnsi="Times New Roman" w:cs="Times New Roman"/>
          <w:sz w:val="28"/>
          <w:szCs w:val="28"/>
        </w:rPr>
      </w:pPr>
    </w:p>
    <w:tbl>
      <w:tblPr>
        <w:tblW w:w="10632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245"/>
        <w:gridCol w:w="5387"/>
      </w:tblGrid>
      <w:tr w:rsidR="00400699" w:rsidRPr="00884DF8" w:rsidTr="00095BDD">
        <w:tc>
          <w:tcPr>
            <w:tcW w:w="5245" w:type="dxa"/>
            <w:vAlign w:val="center"/>
          </w:tcPr>
          <w:p w:rsidR="00400699" w:rsidRPr="00884DF8" w:rsidRDefault="00400699" w:rsidP="00884DF8">
            <w:pPr>
              <w:pStyle w:val="af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4DF8">
              <w:rPr>
                <w:rFonts w:ascii="Times New Roman" w:hAnsi="Times New Roman" w:cs="Times New Roman"/>
                <w:b/>
                <w:sz w:val="28"/>
                <w:szCs w:val="28"/>
              </w:rPr>
              <w:t>Синтаксис</w:t>
            </w:r>
          </w:p>
        </w:tc>
        <w:tc>
          <w:tcPr>
            <w:tcW w:w="5387" w:type="dxa"/>
            <w:vAlign w:val="center"/>
          </w:tcPr>
          <w:p w:rsidR="00400699" w:rsidRPr="00884DF8" w:rsidRDefault="00400699" w:rsidP="00884DF8">
            <w:pPr>
              <w:pStyle w:val="af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4DF8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команды</w:t>
            </w:r>
          </w:p>
        </w:tc>
      </w:tr>
      <w:tr w:rsidR="00400699" w:rsidRPr="003914DB" w:rsidTr="00095BDD">
        <w:tc>
          <w:tcPr>
            <w:tcW w:w="5245" w:type="dxa"/>
          </w:tcPr>
          <w:p w:rsidR="006B20BF" w:rsidRDefault="006B20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534C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TABLE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&lt;</w:t>
            </w:r>
            <w:proofErr w:type="spellStart"/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имя_таблицы</w:t>
            </w:r>
            <w:proofErr w:type="spellEnd"/>
            <w:r w:rsidRPr="006B20B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&gt;</w:t>
            </w:r>
          </w:p>
          <w:p w:rsidR="00400699" w:rsidRPr="003914DB" w:rsidRDefault="004006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DF8">
              <w:rPr>
                <w:rFonts w:ascii="Times New Roman" w:hAnsi="Times New Roman" w:cs="Times New Roman"/>
                <w:b/>
                <w:sz w:val="28"/>
                <w:szCs w:val="28"/>
              </w:rPr>
              <w:t>ADD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 &lt;имя столбца&gt; &lt;тип столбца&gt;</w:t>
            </w:r>
          </w:p>
          <w:p w:rsidR="00400699" w:rsidRPr="003914DB" w:rsidRDefault="004006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DF8">
              <w:rPr>
                <w:rFonts w:ascii="Times New Roman" w:hAnsi="Times New Roman" w:cs="Times New Roman"/>
                <w:b/>
                <w:sz w:val="28"/>
                <w:szCs w:val="28"/>
              </w:rPr>
              <w:t>FIRST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 &lt;имя столбца, перед которым добавлять новый столбец&gt;</w:t>
            </w:r>
          </w:p>
          <w:p w:rsidR="00400699" w:rsidRPr="003914DB" w:rsidRDefault="004006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DF8">
              <w:rPr>
                <w:rFonts w:ascii="Times New Roman" w:hAnsi="Times New Roman" w:cs="Times New Roman"/>
                <w:b/>
                <w:sz w:val="28"/>
                <w:szCs w:val="28"/>
              </w:rPr>
              <w:t>AFTER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&lt;имя столбца, после которого добавлять новый столбец&gt;</w:t>
            </w:r>
          </w:p>
        </w:tc>
        <w:tc>
          <w:tcPr>
            <w:tcW w:w="5387" w:type="dxa"/>
          </w:tcPr>
          <w:p w:rsidR="00400699" w:rsidRPr="003914DB" w:rsidRDefault="00400699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Добавление нового столбца</w:t>
            </w:r>
          </w:p>
          <w:p w:rsidR="00400699" w:rsidRPr="003914DB" w:rsidRDefault="00400699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4C11">
              <w:rPr>
                <w:rFonts w:ascii="Times New Roman" w:hAnsi="Times New Roman" w:cs="Times New Roman"/>
                <w:b/>
                <w:sz w:val="28"/>
                <w:szCs w:val="28"/>
              </w:rPr>
              <w:t>FIRST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 добавляет новый столбец перед указанным столбцом.</w:t>
            </w:r>
          </w:p>
          <w:p w:rsidR="00400699" w:rsidRPr="003914DB" w:rsidRDefault="00400699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4C11">
              <w:rPr>
                <w:rFonts w:ascii="Times New Roman" w:hAnsi="Times New Roman" w:cs="Times New Roman"/>
                <w:b/>
                <w:sz w:val="28"/>
                <w:szCs w:val="28"/>
              </w:rPr>
              <w:t>AFTER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 добавляет новый столбец после указанного столбца.</w:t>
            </w:r>
          </w:p>
          <w:p w:rsidR="00400699" w:rsidRPr="003914DB" w:rsidRDefault="00400699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Если место добавления не указано, по умолчанию столбец добавляется в конец таблицы.</w:t>
            </w:r>
          </w:p>
        </w:tc>
      </w:tr>
      <w:tr w:rsidR="007C2C0A" w:rsidRPr="00B07DE7" w:rsidTr="00095BDD">
        <w:tc>
          <w:tcPr>
            <w:tcW w:w="5245" w:type="dxa"/>
          </w:tcPr>
          <w:p w:rsidR="007C2C0A" w:rsidRPr="007C2C0A" w:rsidRDefault="007C2C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534C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TABLE</w:t>
            </w: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proofErr w:type="spellStart"/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имя_таблицы</w:t>
            </w:r>
            <w:proofErr w:type="spellEnd"/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&gt;</w:t>
            </w:r>
          </w:p>
          <w:p w:rsidR="007C2C0A" w:rsidRPr="007C2C0A" w:rsidRDefault="007C2C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MODIFY COLUMN </w:t>
            </w:r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proofErr w:type="spellStart"/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название_столбца</w:t>
            </w:r>
            <w:proofErr w:type="spellEnd"/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&gt; &lt;</w:t>
            </w:r>
            <w:proofErr w:type="spellStart"/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тип_данных_столбц</w:t>
            </w:r>
            <w:proofErr w:type="spellEnd"/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&gt;а [</w:t>
            </w:r>
            <w:proofErr w:type="spellStart"/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атрибуты_столбца</w:t>
            </w:r>
            <w:proofErr w:type="spellEnd"/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]</w:t>
            </w:r>
          </w:p>
        </w:tc>
        <w:tc>
          <w:tcPr>
            <w:tcW w:w="5387" w:type="dxa"/>
          </w:tcPr>
          <w:p w:rsidR="007C2C0A" w:rsidRDefault="007C2C0A" w:rsidP="005F517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Изменение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типа столбца</w:t>
            </w:r>
          </w:p>
          <w:p w:rsidR="007C2C0A" w:rsidRDefault="007C2C0A" w:rsidP="005F5176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7C2C0A" w:rsidRPr="00B07DE7" w:rsidRDefault="007C2C0A" w:rsidP="007C2C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C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ALTER</w:t>
            </w:r>
            <w:r w:rsidRPr="00B07D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C2C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TABLE</w:t>
            </w:r>
            <w:r w:rsidRPr="00B07D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C2C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Customers</w:t>
            </w:r>
          </w:p>
          <w:p w:rsidR="007C2C0A" w:rsidRPr="00B07DE7" w:rsidRDefault="007C2C0A" w:rsidP="00B07D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C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MODIFY</w:t>
            </w:r>
            <w:r w:rsidRPr="00B07D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C2C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COLUMN</w:t>
            </w:r>
            <w:r w:rsidRPr="00B07D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7D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FirstName</w:t>
            </w:r>
            <w:proofErr w:type="spellEnd"/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07D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</w:t>
            </w:r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 xml:space="preserve">(100) </w:t>
            </w:r>
            <w:r w:rsidR="00B07D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  <w:r w:rsidR="00B07DE7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>измен</w:t>
            </w:r>
            <w:r w:rsidR="00B07DE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863894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 xml:space="preserve"> в таблице </w:t>
            </w:r>
            <w:proofErr w:type="spellStart"/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>Customers</w:t>
            </w:r>
            <w:proofErr w:type="spellEnd"/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 xml:space="preserve"> тип</w:t>
            </w:r>
            <w:r w:rsidR="00B07DE7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 xml:space="preserve"> данных у столбца </w:t>
            </w:r>
            <w:proofErr w:type="spellStart"/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>FirstName</w:t>
            </w:r>
            <w:proofErr w:type="spellEnd"/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 xml:space="preserve"> на</w:t>
            </w:r>
            <w:r w:rsidR="00B07D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>CHAR(100)</w:t>
            </w:r>
            <w:r w:rsidR="00B07D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>и установ</w:t>
            </w:r>
            <w:r w:rsidR="00B07DE7">
              <w:rPr>
                <w:rFonts w:ascii="Times New Roman" w:hAnsi="Times New Roman" w:cs="Times New Roman"/>
                <w:sz w:val="28"/>
                <w:szCs w:val="28"/>
              </w:rPr>
              <w:t>ка</w:t>
            </w:r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 xml:space="preserve"> для него атрибут</w:t>
            </w:r>
            <w:r w:rsidR="00B07D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07DE7" w:rsidRPr="00B07DE7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</w:tr>
      <w:tr w:rsidR="007C2C0A" w:rsidRPr="00863894" w:rsidTr="00095BDD">
        <w:tc>
          <w:tcPr>
            <w:tcW w:w="5245" w:type="dxa"/>
          </w:tcPr>
          <w:p w:rsidR="007C2C0A" w:rsidRPr="007C2C0A" w:rsidRDefault="007C2C0A" w:rsidP="007C2C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TABLE</w:t>
            </w: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7C2C0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&lt;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имя</w:t>
            </w:r>
            <w:r w:rsidRPr="007C2C0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_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таблицы</w:t>
            </w:r>
            <w:r w:rsidRPr="007C2C0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&gt;</w:t>
            </w:r>
          </w:p>
          <w:p w:rsidR="007C2C0A" w:rsidRPr="007C2C0A" w:rsidRDefault="007C2C0A" w:rsidP="007C2C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COLUMN</w:t>
            </w: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название</w:t>
            </w:r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столбца</w:t>
            </w:r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&gt;</w:t>
            </w: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SET</w:t>
            </w: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DEFAULT</w:t>
            </w:r>
            <w:r w:rsidRPr="007C2C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значение по умолчанию</w:t>
            </w:r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&gt;</w:t>
            </w:r>
          </w:p>
        </w:tc>
        <w:tc>
          <w:tcPr>
            <w:tcW w:w="5387" w:type="dxa"/>
          </w:tcPr>
          <w:p w:rsidR="007C2C0A" w:rsidRDefault="007C2C0A" w:rsidP="007C2C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C2C0A">
              <w:rPr>
                <w:rFonts w:ascii="Times New Roman" w:hAnsi="Times New Roman" w:cs="Times New Roman"/>
                <w:bCs/>
                <w:sz w:val="28"/>
                <w:szCs w:val="28"/>
              </w:rPr>
              <w:t>Изменение значения по умолчанию</w:t>
            </w:r>
          </w:p>
          <w:p w:rsidR="00863894" w:rsidRDefault="00863894" w:rsidP="007C2C0A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863894" w:rsidRPr="00863894" w:rsidRDefault="00863894" w:rsidP="0086389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38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ALTER TABLE Customers</w:t>
            </w:r>
          </w:p>
          <w:p w:rsidR="00863894" w:rsidRPr="00863894" w:rsidRDefault="00863894" w:rsidP="0086389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38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ALTER COLUMN Age SET DEFAULT 22 –</w:t>
            </w:r>
            <w:r w:rsidRPr="00863894">
              <w:rPr>
                <w:rFonts w:ascii="Helvetica" w:hAnsi="Helvetica"/>
                <w:color w:val="000000"/>
                <w:sz w:val="14"/>
                <w:szCs w:val="14"/>
                <w:shd w:val="clear" w:color="auto" w:fill="F7F7FA"/>
                <w:lang w:val="en-US"/>
              </w:rPr>
              <w:t xml:space="preserve"> </w:t>
            </w:r>
            <w:r w:rsidRPr="00863894">
              <w:rPr>
                <w:rFonts w:ascii="Times New Roman" w:hAnsi="Times New Roman" w:cs="Times New Roman"/>
                <w:sz w:val="28"/>
                <w:szCs w:val="28"/>
              </w:rPr>
              <w:t>установ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</w:t>
            </w:r>
            <w:r w:rsidRPr="008638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6389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8638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63894">
              <w:rPr>
                <w:rFonts w:ascii="Times New Roman" w:hAnsi="Times New Roman" w:cs="Times New Roman"/>
                <w:sz w:val="28"/>
                <w:szCs w:val="28"/>
              </w:rPr>
              <w:t>таблице</w:t>
            </w:r>
            <w:r w:rsidRPr="008638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Customers </w:t>
            </w:r>
            <w:r w:rsidRPr="00863894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8638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63894">
              <w:rPr>
                <w:rFonts w:ascii="Times New Roman" w:hAnsi="Times New Roman" w:cs="Times New Roman"/>
                <w:sz w:val="28"/>
                <w:szCs w:val="28"/>
              </w:rPr>
              <w:t>столбца</w:t>
            </w:r>
            <w:r w:rsidRPr="008638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Age </w:t>
            </w:r>
            <w:r w:rsidRPr="00863894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r w:rsidRPr="008638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63894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8638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63894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Pr="008638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400699" w:rsidRPr="003914DB" w:rsidTr="00095BDD">
        <w:tc>
          <w:tcPr>
            <w:tcW w:w="5245" w:type="dxa"/>
          </w:tcPr>
          <w:p w:rsidR="005F5176" w:rsidRPr="005F5176" w:rsidRDefault="005F5176" w:rsidP="005F5176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5F51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TABLE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&lt;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имя</w:t>
            </w:r>
            <w:r w:rsidRPr="005F517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_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таблицы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&gt;</w:t>
            </w:r>
          </w:p>
          <w:p w:rsidR="00400699" w:rsidRPr="00534CE1" w:rsidRDefault="004006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4DF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ADD</w:t>
            </w:r>
            <w:r w:rsidRPr="00534CE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884DF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INDEX</w:t>
            </w:r>
            <w:r w:rsidRPr="00534C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  <w:r w:rsidRPr="00534C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3914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proofErr w:type="spellEnd"/>
            <w:r w:rsidRPr="00534C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(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  <w:r w:rsidRPr="00534C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3914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</w:t>
            </w:r>
            <w:r w:rsidRPr="00534C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3914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proofErr w:type="spellEnd"/>
            <w:r w:rsidRPr="00534C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,...)</w:t>
            </w:r>
          </w:p>
        </w:tc>
        <w:tc>
          <w:tcPr>
            <w:tcW w:w="5387" w:type="dxa"/>
          </w:tcPr>
          <w:p w:rsidR="00400699" w:rsidRPr="003914DB" w:rsidRDefault="00400699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r w:rsidRPr="00AB4C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индекса</w:t>
            </w:r>
            <w:r w:rsidRPr="00AB4C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  <w:r w:rsidRPr="00AB4C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3914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proofErr w:type="spellEnd"/>
            <w:r w:rsidRPr="00AB4C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AB4C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столбца</w:t>
            </w:r>
            <w:r w:rsidRPr="00AB4C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</w:t>
            </w:r>
            <w:r w:rsidRPr="00AB4C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3914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</w:t>
            </w:r>
            <w:r w:rsidRPr="00AB4C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3914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proofErr w:type="spellEnd"/>
            <w:r w:rsidRPr="00AB4C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Если имя индекса 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index_name</w:t>
            </w:r>
            <w:proofErr w:type="spellEnd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 не указывается, ему присваивается имя совпадающее с именем столбца 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index_col_name</w:t>
            </w:r>
            <w:proofErr w:type="spellEnd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00699" w:rsidRPr="0073715B" w:rsidTr="00095BDD">
        <w:tc>
          <w:tcPr>
            <w:tcW w:w="5245" w:type="dxa"/>
          </w:tcPr>
          <w:p w:rsidR="005F5176" w:rsidRDefault="005F5176" w:rsidP="005F51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534C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TABLE</w:t>
            </w:r>
            <w:r w:rsidRPr="005F51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F5176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proofErr w:type="spellStart"/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имя_таблицы</w:t>
            </w:r>
            <w:proofErr w:type="spellEnd"/>
            <w:r w:rsidRPr="005F5176">
              <w:rPr>
                <w:rFonts w:ascii="Times New Roman" w:hAnsi="Times New Roman" w:cs="Times New Roman"/>
                <w:bCs/>
                <w:sz w:val="28"/>
                <w:szCs w:val="28"/>
              </w:rPr>
              <w:t>&gt;</w:t>
            </w:r>
          </w:p>
          <w:p w:rsidR="00400699" w:rsidRDefault="00400699" w:rsidP="00534CE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4DF8">
              <w:rPr>
                <w:rFonts w:ascii="Times New Roman" w:hAnsi="Times New Roman" w:cs="Times New Roman"/>
                <w:b/>
                <w:sz w:val="28"/>
                <w:szCs w:val="28"/>
              </w:rPr>
              <w:t>ADD PRIMARY KEY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34CE1" w:rsidRPr="00534CE1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имя столбца, которому устанавливается первичный ключ</w:t>
            </w:r>
            <w:r w:rsidR="00534CE1" w:rsidRPr="00534CE1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:rsidR="00111E29" w:rsidRDefault="00111E29" w:rsidP="0073715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:rsidR="0073715B" w:rsidRPr="0073715B" w:rsidRDefault="0073715B" w:rsidP="007371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715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ADD</w:t>
            </w:r>
            <w:r w:rsidRPr="0073715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73715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FOREIGN</w:t>
            </w:r>
            <w:r w:rsidRPr="0073715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73715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KEY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&lt;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столбца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которому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устанавливается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73715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REFERENCES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&lt;</w:t>
            </w:r>
            <w:r w:rsidRPr="000B546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имя</w:t>
            </w:r>
            <w:r w:rsidRPr="00737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таблицы, на которую ссылаетесь, т.е. главную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11E29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столбца, на который ссылаетесь</w:t>
            </w:r>
            <w:r w:rsidRPr="00111E2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5387" w:type="dxa"/>
          </w:tcPr>
          <w:p w:rsidR="00400699" w:rsidRDefault="00400699" w:rsidP="007371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Делает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указанный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столбец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первичным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ключом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таблицы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111E29" w:rsidRDefault="00111E29" w:rsidP="007371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11E29" w:rsidRDefault="00111E29" w:rsidP="007371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11E29" w:rsidRDefault="00111E29" w:rsidP="007371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11E29" w:rsidRDefault="00111E29" w:rsidP="0073715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73715B" w:rsidRPr="0073715B" w:rsidRDefault="0073715B" w:rsidP="007371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Делает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указанный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столбец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внешним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ключом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таблицы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D72E6" w:rsidRPr="00827993" w:rsidTr="00095BDD">
        <w:tc>
          <w:tcPr>
            <w:tcW w:w="5245" w:type="dxa"/>
          </w:tcPr>
          <w:p w:rsidR="00AD72E6" w:rsidRPr="00AD72E6" w:rsidRDefault="00AD72E6" w:rsidP="00AD72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72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ALTER TABLE</w:t>
            </w:r>
            <w:r w:rsidRPr="00AD72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 таблицы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AD72E6" w:rsidRPr="00A741E2" w:rsidRDefault="00AD72E6" w:rsidP="00AD7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72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ADD</w:t>
            </w:r>
            <w:r w:rsidRPr="00A741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D72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CONSTRAINT</w:t>
            </w:r>
            <w:r w:rsidRPr="00A741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41E2" w:rsidRPr="00A741E2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AD72E6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  <w:r w:rsidRPr="00A741E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AD72E6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  <w:proofErr w:type="spellEnd"/>
            <w:r w:rsidR="00A741E2">
              <w:rPr>
                <w:rFonts w:ascii="Times New Roman" w:hAnsi="Times New Roman" w:cs="Times New Roman"/>
                <w:sz w:val="28"/>
                <w:szCs w:val="28"/>
              </w:rPr>
              <w:t>, имя ограничения</w:t>
            </w:r>
            <w:r w:rsidR="00A741E2" w:rsidRPr="00A741E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:rsidR="00AD72E6" w:rsidRPr="0046719C" w:rsidRDefault="00AD72E6" w:rsidP="00AD72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72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FOREIGN</w:t>
            </w:r>
            <w:r w:rsidRPr="004671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D72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KEY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столбца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которому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устанавливается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первичный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Pr="0073715B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 w:rsidRPr="004671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2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REFERENCES</w:t>
            </w:r>
            <w:r w:rsidRPr="004671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3715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REFERENCES</w:t>
            </w:r>
            <w:proofErr w:type="spellEnd"/>
            <w:r w:rsidRPr="0046719C">
              <w:rPr>
                <w:rFonts w:ascii="Times New Roman" w:hAnsi="Times New Roman" w:cs="Times New Roman"/>
                <w:sz w:val="28"/>
                <w:szCs w:val="28"/>
              </w:rPr>
              <w:t xml:space="preserve"> &lt;</w:t>
            </w:r>
            <w:r w:rsidRPr="000B546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имя</w:t>
            </w:r>
            <w:r w:rsidRPr="0046719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таблицы</w:t>
            </w:r>
            <w:r w:rsidRPr="0046719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</w:t>
            </w:r>
            <w:r w:rsidRPr="0046719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которую</w:t>
            </w:r>
            <w:r w:rsidRPr="0046719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ссылаетесь</w:t>
            </w:r>
            <w:r w:rsidRPr="0046719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</w:t>
            </w:r>
            <w:r w:rsidRPr="0046719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</w:t>
            </w:r>
            <w:r w:rsidRPr="0046719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главную</w:t>
            </w:r>
            <w:r w:rsidRPr="0046719C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111E29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 столбца, на который ссылаетесь</w:t>
            </w:r>
            <w:r w:rsidRPr="00111E2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5387" w:type="dxa"/>
          </w:tcPr>
          <w:p w:rsidR="0046719C" w:rsidRDefault="0046719C" w:rsidP="00AD7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719C">
              <w:rPr>
                <w:rFonts w:ascii="Times New Roman" w:hAnsi="Times New Roman" w:cs="Times New Roman"/>
                <w:sz w:val="28"/>
                <w:szCs w:val="28"/>
              </w:rPr>
              <w:t>Доб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авление ограничения внешнего ключа</w:t>
            </w:r>
          </w:p>
          <w:p w:rsidR="0046719C" w:rsidRDefault="0046719C" w:rsidP="00AD72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D72E6" w:rsidRPr="0046719C" w:rsidRDefault="00AD72E6" w:rsidP="00AD7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72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ALTER</w:t>
            </w:r>
            <w:r w:rsidRPr="004671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2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TABLE</w:t>
            </w:r>
            <w:r w:rsidRPr="004671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2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</w:t>
            </w:r>
          </w:p>
          <w:p w:rsidR="00AD72E6" w:rsidRPr="00AD72E6" w:rsidRDefault="00AD72E6" w:rsidP="00AD72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72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ADD CONSTRAINT </w:t>
            </w:r>
            <w:proofErr w:type="spellStart"/>
            <w:r w:rsidRPr="00AD72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orders_customers_fk</w:t>
            </w:r>
            <w:proofErr w:type="spellEnd"/>
            <w:r w:rsidRPr="00AD72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AD72E6" w:rsidRPr="00827993" w:rsidRDefault="00AD72E6" w:rsidP="00A741E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72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</w:t>
            </w:r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D72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</w:t>
            </w:r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AD72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CustomerId</w:t>
            </w:r>
            <w:proofErr w:type="spellEnd"/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  <w:r w:rsidRPr="00AD72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REFERENCES</w:t>
            </w:r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Customers</w:t>
            </w:r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="00827993"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r w:rsidR="00827993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r w:rsidR="00827993"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27993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  <w:p w:rsidR="00827993" w:rsidRPr="00827993" w:rsidRDefault="00827993" w:rsidP="00A741E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827993" w:rsidRPr="00827993" w:rsidRDefault="00827993" w:rsidP="0082799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ALTER TABLE Orders</w:t>
            </w:r>
          </w:p>
          <w:p w:rsidR="00827993" w:rsidRPr="00827993" w:rsidRDefault="00827993" w:rsidP="00827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DROP</w:t>
            </w:r>
            <w:r w:rsidRPr="008279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</w:t>
            </w:r>
            <w:r w:rsidRPr="008279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</w:t>
            </w:r>
            <w:r w:rsidRPr="008279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</w:t>
            </w:r>
            <w:r w:rsidRPr="0082799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customers</w:t>
            </w:r>
            <w:r w:rsidRPr="0082799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82799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  <w:proofErr w:type="spellEnd"/>
            <w:r w:rsidRPr="00827993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r w:rsidRPr="008279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 по названию ограничения</w:t>
            </w:r>
          </w:p>
        </w:tc>
      </w:tr>
      <w:tr w:rsidR="00400699" w:rsidRPr="003914DB" w:rsidTr="00095BDD">
        <w:tc>
          <w:tcPr>
            <w:tcW w:w="5245" w:type="dxa"/>
          </w:tcPr>
          <w:p w:rsidR="005F5176" w:rsidRPr="0073715B" w:rsidRDefault="005F5176" w:rsidP="005F5176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73715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TABLE</w:t>
            </w:r>
            <w:r w:rsidRPr="0073715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73715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&lt;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имя</w:t>
            </w:r>
            <w:r w:rsidRPr="0073715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_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таблицы</w:t>
            </w:r>
            <w:r w:rsidRPr="0073715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&gt;</w:t>
            </w:r>
          </w:p>
          <w:p w:rsidR="00775EAB" w:rsidRPr="0073715B" w:rsidRDefault="00400699" w:rsidP="00884D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4DF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CHANGE</w:t>
            </w:r>
            <w:r w:rsidRPr="007371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534CE1" w:rsidRPr="007371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="00884DF8">
              <w:rPr>
                <w:rFonts w:ascii="Times New Roman" w:hAnsi="Times New Roman" w:cs="Times New Roman"/>
                <w:sz w:val="28"/>
                <w:szCs w:val="28"/>
              </w:rPr>
              <w:t>старое</w:t>
            </w:r>
            <w:r w:rsidR="00884DF8" w:rsidRPr="007371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884DF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="00534CE1" w:rsidRPr="007371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="00534CE1">
              <w:rPr>
                <w:rFonts w:ascii="Times New Roman" w:hAnsi="Times New Roman" w:cs="Times New Roman"/>
                <w:sz w:val="28"/>
                <w:szCs w:val="28"/>
              </w:rPr>
              <w:t>столбца</w:t>
            </w:r>
            <w:r w:rsidR="00534CE1" w:rsidRPr="007371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:rsidR="00400699" w:rsidRDefault="00534CE1" w:rsidP="00884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71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="00884DF8">
              <w:rPr>
                <w:rFonts w:ascii="Times New Roman" w:hAnsi="Times New Roman" w:cs="Times New Roman"/>
                <w:sz w:val="28"/>
                <w:szCs w:val="28"/>
              </w:rPr>
              <w:t xml:space="preserve">новое </w:t>
            </w:r>
            <w:proofErr w:type="spellStart"/>
            <w:r w:rsidR="00884DF8">
              <w:rPr>
                <w:rFonts w:ascii="Times New Roman" w:hAnsi="Times New Roman" w:cs="Times New Roman"/>
                <w:sz w:val="28"/>
                <w:szCs w:val="28"/>
              </w:rPr>
              <w:t>_имя</w:t>
            </w:r>
            <w:r w:rsidR="00775EAB">
              <w:rPr>
                <w:rFonts w:ascii="Times New Roman" w:hAnsi="Times New Roman" w:cs="Times New Roman"/>
                <w:sz w:val="28"/>
                <w:szCs w:val="28"/>
              </w:rPr>
              <w:t>_столбца</w:t>
            </w:r>
            <w:proofErr w:type="spellEnd"/>
            <w:r w:rsidR="00775EAB" w:rsidRPr="00775EAB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 w:rsidR="00884D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75EAB" w:rsidRPr="00775EAB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="00884DF8">
              <w:rPr>
                <w:rFonts w:ascii="Times New Roman" w:hAnsi="Times New Roman" w:cs="Times New Roman"/>
                <w:sz w:val="28"/>
                <w:szCs w:val="28"/>
              </w:rPr>
              <w:t>тип_данных</w:t>
            </w:r>
            <w:r w:rsidR="00775EAB">
              <w:rPr>
                <w:rFonts w:ascii="Times New Roman" w:hAnsi="Times New Roman" w:cs="Times New Roman"/>
                <w:sz w:val="28"/>
                <w:szCs w:val="28"/>
              </w:rPr>
              <w:t>_столбца</w:t>
            </w:r>
            <w:proofErr w:type="spellEnd"/>
            <w:r w:rsidR="00775EAB" w:rsidRPr="00775EAB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:rsidR="00775EAB" w:rsidRPr="00775EAB" w:rsidRDefault="00775EAB" w:rsidP="00884DF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Пример</w:t>
            </w:r>
            <w:r w:rsidRPr="00775EA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</w:p>
          <w:p w:rsidR="005F5176" w:rsidRPr="005F5176" w:rsidRDefault="005F5176" w:rsidP="005F5176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5F51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TABLE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&lt;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имя</w:t>
            </w:r>
            <w:r w:rsidRPr="005F517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_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таблицы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&gt;</w:t>
            </w:r>
          </w:p>
          <w:p w:rsidR="00775EAB" w:rsidRPr="00775EAB" w:rsidRDefault="00775EAB" w:rsidP="00884D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4DF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CHANGE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75E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old_col_name</w:t>
            </w:r>
            <w:proofErr w:type="spellEnd"/>
            <w:r w:rsidRPr="00775E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75E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new_col_name</w:t>
            </w:r>
            <w:proofErr w:type="spellEnd"/>
            <w:r w:rsidRPr="00775EA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type</w:t>
            </w:r>
          </w:p>
        </w:tc>
        <w:tc>
          <w:tcPr>
            <w:tcW w:w="5387" w:type="dxa"/>
          </w:tcPr>
          <w:p w:rsidR="00775EAB" w:rsidRDefault="00775EAB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имени столбца с обязательным указанием типа данных для нового столбца!!!</w:t>
            </w:r>
          </w:p>
          <w:p w:rsidR="005F5176" w:rsidRDefault="005F5176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75EAB" w:rsidRDefault="00775EAB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Пример:</w:t>
            </w:r>
          </w:p>
          <w:p w:rsidR="00400699" w:rsidRPr="003914DB" w:rsidRDefault="00400699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Изменение столбца с именем 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old_col_name</w:t>
            </w:r>
            <w:proofErr w:type="spellEnd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 на столбец с именем 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new_col_name</w:t>
            </w:r>
            <w:proofErr w:type="spellEnd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 и типом 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400699" w:rsidRPr="003914DB" w:rsidTr="00095BDD">
        <w:tc>
          <w:tcPr>
            <w:tcW w:w="5245" w:type="dxa"/>
          </w:tcPr>
          <w:p w:rsidR="005F5176" w:rsidRDefault="005F5176" w:rsidP="005F51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534C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TABLE</w:t>
            </w:r>
            <w:r w:rsidRPr="005F51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F5176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proofErr w:type="spellStart"/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имя_таблицы</w:t>
            </w:r>
            <w:proofErr w:type="spellEnd"/>
            <w:r w:rsidRPr="005F5176">
              <w:rPr>
                <w:rFonts w:ascii="Times New Roman" w:hAnsi="Times New Roman" w:cs="Times New Roman"/>
                <w:bCs/>
                <w:sz w:val="28"/>
                <w:szCs w:val="28"/>
              </w:rPr>
              <w:t>&gt;</w:t>
            </w:r>
          </w:p>
          <w:p w:rsidR="00400699" w:rsidRDefault="004006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7E2D">
              <w:rPr>
                <w:rFonts w:ascii="Times New Roman" w:hAnsi="Times New Roman" w:cs="Times New Roman"/>
                <w:b/>
                <w:sz w:val="28"/>
                <w:szCs w:val="28"/>
              </w:rPr>
              <w:t>DROP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B20BF" w:rsidRPr="005F5176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="006B20BF">
              <w:rPr>
                <w:rFonts w:ascii="Times New Roman" w:hAnsi="Times New Roman" w:cs="Times New Roman"/>
                <w:sz w:val="28"/>
                <w:szCs w:val="28"/>
              </w:rPr>
              <w:t>имя_столбца</w:t>
            </w:r>
            <w:proofErr w:type="spellEnd"/>
            <w:r w:rsidR="006B20BF" w:rsidRPr="005F5176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:rsidR="00B106FE" w:rsidRDefault="00B106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20BF" w:rsidRDefault="006B20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Пример:</w:t>
            </w:r>
          </w:p>
          <w:p w:rsidR="005F5176" w:rsidRDefault="005F5176" w:rsidP="005F51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534C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TABLE</w:t>
            </w:r>
            <w:r w:rsidRPr="005F51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F5176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proofErr w:type="spellStart"/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имя_таблицы</w:t>
            </w:r>
            <w:proofErr w:type="spellEnd"/>
            <w:r w:rsidRPr="005F5176">
              <w:rPr>
                <w:rFonts w:ascii="Times New Roman" w:hAnsi="Times New Roman" w:cs="Times New Roman"/>
                <w:bCs/>
                <w:sz w:val="28"/>
                <w:szCs w:val="28"/>
              </w:rPr>
              <w:t>&gt;</w:t>
            </w:r>
          </w:p>
          <w:p w:rsidR="00775EAB" w:rsidRPr="003914DB" w:rsidRDefault="00775E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7E2D">
              <w:rPr>
                <w:rFonts w:ascii="Times New Roman" w:hAnsi="Times New Roman" w:cs="Times New Roman"/>
                <w:b/>
                <w:sz w:val="28"/>
                <w:szCs w:val="28"/>
              </w:rPr>
              <w:t>DROP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col_name</w:t>
            </w:r>
            <w:proofErr w:type="spellEnd"/>
          </w:p>
        </w:tc>
        <w:tc>
          <w:tcPr>
            <w:tcW w:w="5387" w:type="dxa"/>
          </w:tcPr>
          <w:p w:rsidR="006B20BF" w:rsidRDefault="006B20BF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столбца</w:t>
            </w:r>
          </w:p>
          <w:p w:rsidR="005F5176" w:rsidRDefault="005F5176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106FE" w:rsidRDefault="00B106FE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20BF" w:rsidRDefault="006B20BF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Пример:</w:t>
            </w:r>
          </w:p>
          <w:p w:rsidR="00400699" w:rsidRPr="003914DB" w:rsidRDefault="00400699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столбца с именем 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col_name</w:t>
            </w:r>
            <w:proofErr w:type="spellEnd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00699" w:rsidRPr="003914DB" w:rsidTr="00095BDD">
        <w:tc>
          <w:tcPr>
            <w:tcW w:w="5245" w:type="dxa"/>
          </w:tcPr>
          <w:p w:rsidR="005F5176" w:rsidRPr="005F5176" w:rsidRDefault="005F5176" w:rsidP="005F5176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5F517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TABLE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&lt;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имя</w:t>
            </w:r>
            <w:r w:rsidRPr="005F517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_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таблицы</w:t>
            </w:r>
            <w:r w:rsidRPr="006B20B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&gt;</w:t>
            </w:r>
          </w:p>
          <w:p w:rsidR="00400699" w:rsidRPr="005F5176" w:rsidRDefault="00400699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F517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DROP PRIMARY KEY</w:t>
            </w:r>
          </w:p>
        </w:tc>
        <w:tc>
          <w:tcPr>
            <w:tcW w:w="5387" w:type="dxa"/>
          </w:tcPr>
          <w:p w:rsidR="00400699" w:rsidRPr="003914DB" w:rsidRDefault="00400699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Удаление первичного ключа таблицы.</w:t>
            </w:r>
          </w:p>
        </w:tc>
      </w:tr>
      <w:tr w:rsidR="00400699" w:rsidRPr="003914DB" w:rsidTr="00095BDD">
        <w:tc>
          <w:tcPr>
            <w:tcW w:w="5245" w:type="dxa"/>
          </w:tcPr>
          <w:p w:rsidR="005F5176" w:rsidRDefault="005F5176" w:rsidP="005F51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534C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TABLE</w:t>
            </w:r>
            <w:r w:rsidRPr="005F51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F5176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proofErr w:type="spellStart"/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имя_таблицы</w:t>
            </w:r>
            <w:proofErr w:type="spellEnd"/>
            <w:r w:rsidRPr="005F5176">
              <w:rPr>
                <w:rFonts w:ascii="Times New Roman" w:hAnsi="Times New Roman" w:cs="Times New Roman"/>
                <w:bCs/>
                <w:sz w:val="28"/>
                <w:szCs w:val="28"/>
              </w:rPr>
              <w:t>&gt;</w:t>
            </w:r>
          </w:p>
          <w:p w:rsidR="00400699" w:rsidRDefault="004006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7E2D">
              <w:rPr>
                <w:rFonts w:ascii="Times New Roman" w:hAnsi="Times New Roman" w:cs="Times New Roman"/>
                <w:b/>
                <w:sz w:val="28"/>
                <w:szCs w:val="28"/>
              </w:rPr>
              <w:t>DROP INDEX</w:t>
            </w:r>
            <w:r w:rsidR="006B20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B20BF" w:rsidRPr="006B20BF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="006B20BF">
              <w:rPr>
                <w:rFonts w:ascii="Times New Roman" w:hAnsi="Times New Roman" w:cs="Times New Roman"/>
                <w:sz w:val="28"/>
                <w:szCs w:val="28"/>
              </w:rPr>
              <w:t>имя_индексного_столбца</w:t>
            </w:r>
            <w:proofErr w:type="spellEnd"/>
            <w:r w:rsidR="006B20BF" w:rsidRPr="006B20BF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:rsidR="006B20BF" w:rsidRPr="006B20BF" w:rsidRDefault="006B20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0BF">
              <w:rPr>
                <w:rFonts w:ascii="Times New Roman" w:hAnsi="Times New Roman" w:cs="Times New Roman"/>
                <w:b/>
                <w:sz w:val="28"/>
                <w:szCs w:val="28"/>
              </w:rPr>
              <w:t>Пример:</w:t>
            </w:r>
          </w:p>
          <w:p w:rsidR="005F5176" w:rsidRDefault="005F5176" w:rsidP="005F51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ALTER</w:t>
            </w:r>
            <w:r w:rsidRPr="00534C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TABLE</w:t>
            </w:r>
            <w:r w:rsidRPr="005F51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F5176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proofErr w:type="spellStart"/>
            <w:r w:rsidRPr="006B20BF">
              <w:rPr>
                <w:rFonts w:ascii="Times New Roman" w:hAnsi="Times New Roman" w:cs="Times New Roman"/>
                <w:bCs/>
                <w:sz w:val="28"/>
                <w:szCs w:val="28"/>
              </w:rPr>
              <w:t>имя_таблицы</w:t>
            </w:r>
            <w:proofErr w:type="spellEnd"/>
            <w:r w:rsidRPr="005F5176">
              <w:rPr>
                <w:rFonts w:ascii="Times New Roman" w:hAnsi="Times New Roman" w:cs="Times New Roman"/>
                <w:bCs/>
                <w:sz w:val="28"/>
                <w:szCs w:val="28"/>
              </w:rPr>
              <w:t>&gt;</w:t>
            </w:r>
          </w:p>
          <w:p w:rsidR="006B20BF" w:rsidRPr="003914DB" w:rsidRDefault="006B20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7E2D">
              <w:rPr>
                <w:rFonts w:ascii="Times New Roman" w:hAnsi="Times New Roman" w:cs="Times New Roman"/>
                <w:b/>
                <w:sz w:val="28"/>
                <w:szCs w:val="28"/>
              </w:rPr>
              <w:t>DROP INDEX</w:t>
            </w: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index_name</w:t>
            </w:r>
            <w:proofErr w:type="spellEnd"/>
          </w:p>
        </w:tc>
        <w:tc>
          <w:tcPr>
            <w:tcW w:w="5387" w:type="dxa"/>
          </w:tcPr>
          <w:p w:rsidR="006B20BF" w:rsidRDefault="006B20BF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индексного столбца</w:t>
            </w:r>
          </w:p>
          <w:p w:rsidR="005F5176" w:rsidRDefault="005F5176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B20BF" w:rsidRDefault="006B20BF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Пример:</w:t>
            </w:r>
          </w:p>
          <w:p w:rsidR="00400699" w:rsidRPr="003914DB" w:rsidRDefault="00400699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индекса </w:t>
            </w:r>
            <w:proofErr w:type="spellStart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index_name</w:t>
            </w:r>
            <w:proofErr w:type="spellEnd"/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106FE" w:rsidRPr="003914DB" w:rsidTr="00095BDD">
        <w:tc>
          <w:tcPr>
            <w:tcW w:w="5245" w:type="dxa"/>
          </w:tcPr>
          <w:p w:rsidR="00B106FE" w:rsidRPr="00B106FE" w:rsidRDefault="00B106FE" w:rsidP="00B106FE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106F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 w:eastAsia="ru-RU"/>
              </w:rPr>
              <w:t>DEFAULT</w:t>
            </w:r>
          </w:p>
        </w:tc>
        <w:tc>
          <w:tcPr>
            <w:tcW w:w="5387" w:type="dxa"/>
          </w:tcPr>
          <w:p w:rsidR="00B106FE" w:rsidRDefault="00772E26" w:rsidP="00772E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Установка </w:t>
            </w:r>
            <w:r w:rsidR="00B106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значения по умолчанию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при добавлении нового столбца или удаление значения по умолчанию в уже существующем столбце или изменение значения по умолчанию</w:t>
            </w:r>
          </w:p>
        </w:tc>
      </w:tr>
      <w:tr w:rsidR="00B106FE" w:rsidRPr="003914DB" w:rsidTr="00095BDD">
        <w:tc>
          <w:tcPr>
            <w:tcW w:w="5245" w:type="dxa"/>
          </w:tcPr>
          <w:p w:rsidR="00B106FE" w:rsidRPr="00B106FE" w:rsidRDefault="00B106FE" w:rsidP="005F517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B106F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DROP TABLE </w:t>
            </w:r>
            <w:r w:rsidRPr="00B106FE">
              <w:rPr>
                <w:rFonts w:ascii="Times New Roman" w:hAnsi="Times New Roman" w:cs="Times New Roman"/>
                <w:sz w:val="28"/>
                <w:szCs w:val="28"/>
              </w:rPr>
              <w:t>&lt;имя таблицы&gt;</w:t>
            </w:r>
          </w:p>
        </w:tc>
        <w:tc>
          <w:tcPr>
            <w:tcW w:w="5387" w:type="dxa"/>
          </w:tcPr>
          <w:p w:rsidR="00B106FE" w:rsidRDefault="00B106FE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таблицы</w:t>
            </w:r>
          </w:p>
        </w:tc>
      </w:tr>
      <w:tr w:rsidR="00B106FE" w:rsidRPr="003914DB" w:rsidTr="00095BDD">
        <w:tc>
          <w:tcPr>
            <w:tcW w:w="5245" w:type="dxa"/>
          </w:tcPr>
          <w:p w:rsidR="00B106FE" w:rsidRPr="00B106FE" w:rsidRDefault="00B106FE" w:rsidP="00B106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106F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ALTER TABLE </w:t>
            </w:r>
            <w:r w:rsidRPr="00B106FE">
              <w:rPr>
                <w:rFonts w:ascii="Times New Roman" w:hAnsi="Times New Roman" w:cs="Times New Roman"/>
                <w:sz w:val="28"/>
                <w:szCs w:val="28"/>
              </w:rPr>
              <w:t>«старое имя»</w:t>
            </w:r>
            <w:r w:rsidRPr="00B106F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RENAME </w:t>
            </w:r>
            <w:r w:rsidRPr="00B106FE">
              <w:rPr>
                <w:rFonts w:ascii="Times New Roman" w:hAnsi="Times New Roman" w:cs="Times New Roman"/>
                <w:sz w:val="28"/>
                <w:szCs w:val="28"/>
              </w:rPr>
              <w:t>«новое имя»</w:t>
            </w:r>
          </w:p>
        </w:tc>
        <w:tc>
          <w:tcPr>
            <w:tcW w:w="5387" w:type="dxa"/>
          </w:tcPr>
          <w:p w:rsidR="00B106FE" w:rsidRDefault="00B106FE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Переименование таблицы</w:t>
            </w:r>
          </w:p>
        </w:tc>
      </w:tr>
      <w:tr w:rsidR="00095BDD" w:rsidRPr="003914DB" w:rsidTr="00095BDD">
        <w:tc>
          <w:tcPr>
            <w:tcW w:w="5245" w:type="dxa"/>
          </w:tcPr>
          <w:p w:rsidR="00095BDD" w:rsidRPr="00095BDD" w:rsidRDefault="00095BDD" w:rsidP="00B106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5BD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DELETE FROM </w:t>
            </w:r>
            <w:r w:rsidRPr="00095BDD">
              <w:rPr>
                <w:rFonts w:ascii="Times New Roman" w:hAnsi="Times New Roman" w:cs="Times New Roman"/>
                <w:sz w:val="28"/>
                <w:szCs w:val="28"/>
              </w:rPr>
              <w:t>«название таблицы»</w:t>
            </w:r>
          </w:p>
          <w:p w:rsidR="00095BDD" w:rsidRPr="00095BDD" w:rsidRDefault="00095BDD" w:rsidP="00B106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95BDD" w:rsidRPr="00095BDD" w:rsidRDefault="00095BDD" w:rsidP="00095BD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5B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DELETE</w:t>
            </w:r>
            <w:r w:rsidRPr="00095BD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095B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FROM</w:t>
            </w:r>
            <w:r w:rsidRPr="00095BD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095BDD">
              <w:rPr>
                <w:rFonts w:ascii="Times New Roman" w:hAnsi="Times New Roman" w:cs="Times New Roman"/>
                <w:sz w:val="28"/>
                <w:szCs w:val="28"/>
              </w:rPr>
              <w:t xml:space="preserve">«название </w:t>
            </w:r>
            <w:r w:rsidRPr="00095B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таблицы»</w:t>
            </w:r>
            <w:r w:rsidRPr="00095B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WHERE</w:t>
            </w:r>
            <w:r w:rsidRPr="00095BD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095BDD">
              <w:rPr>
                <w:rFonts w:ascii="Times New Roman" w:hAnsi="Times New Roman" w:cs="Times New Roman"/>
                <w:sz w:val="28"/>
                <w:szCs w:val="28"/>
              </w:rPr>
              <w:t xml:space="preserve">«условие, при котором удалиться </w:t>
            </w:r>
            <w:proofErr w:type="spellStart"/>
            <w:r w:rsidRPr="00095BDD">
              <w:rPr>
                <w:rFonts w:ascii="Times New Roman" w:hAnsi="Times New Roman" w:cs="Times New Roman"/>
                <w:sz w:val="28"/>
                <w:szCs w:val="28"/>
              </w:rPr>
              <w:t>конвретная</w:t>
            </w:r>
            <w:proofErr w:type="spellEnd"/>
            <w:r w:rsidRPr="00095BDD">
              <w:rPr>
                <w:rFonts w:ascii="Times New Roman" w:hAnsi="Times New Roman" w:cs="Times New Roman"/>
                <w:sz w:val="28"/>
                <w:szCs w:val="28"/>
              </w:rPr>
              <w:t xml:space="preserve"> строка»</w:t>
            </w:r>
          </w:p>
        </w:tc>
        <w:tc>
          <w:tcPr>
            <w:tcW w:w="5387" w:type="dxa"/>
          </w:tcPr>
          <w:p w:rsidR="00095BDD" w:rsidRPr="003914DB" w:rsidRDefault="00095BDD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17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Удаление строк из таблиц</w:t>
            </w:r>
          </w:p>
        </w:tc>
      </w:tr>
      <w:tr w:rsidR="00095BDD" w:rsidRPr="003914DB" w:rsidTr="00095BDD">
        <w:tc>
          <w:tcPr>
            <w:tcW w:w="5245" w:type="dxa"/>
          </w:tcPr>
          <w:p w:rsidR="00095BDD" w:rsidRPr="007A0DCF" w:rsidRDefault="00095BDD" w:rsidP="00095BD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UPDATE </w:t>
            </w:r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proofErr w:type="spellStart"/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имя_таблицы</w:t>
            </w:r>
            <w:proofErr w:type="spellEnd"/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&gt;</w:t>
            </w: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SET </w:t>
            </w:r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proofErr w:type="spellStart"/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имя_столбца</w:t>
            </w:r>
            <w:proofErr w:type="spellEnd"/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&gt; = &lt;</w:t>
            </w:r>
            <w:proofErr w:type="spellStart"/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новое_значение</w:t>
            </w:r>
            <w:proofErr w:type="spellEnd"/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&gt;</w:t>
            </w:r>
          </w:p>
          <w:p w:rsidR="00095BDD" w:rsidRPr="00095BDD" w:rsidRDefault="00095BDD" w:rsidP="00095BD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WHERE </w:t>
            </w:r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&lt;</w:t>
            </w:r>
            <w:proofErr w:type="spellStart"/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имя_столбца</w:t>
            </w:r>
            <w:proofErr w:type="spellEnd"/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&gt; = &lt;</w:t>
            </w:r>
            <w:proofErr w:type="spellStart"/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старое_значение</w:t>
            </w:r>
            <w:proofErr w:type="spellEnd"/>
            <w:r w:rsidRPr="00095BDD">
              <w:rPr>
                <w:rFonts w:ascii="Times New Roman" w:hAnsi="Times New Roman" w:cs="Times New Roman"/>
                <w:bCs/>
                <w:sz w:val="28"/>
                <w:szCs w:val="28"/>
              </w:rPr>
              <w:t>&gt;</w:t>
            </w:r>
          </w:p>
        </w:tc>
        <w:tc>
          <w:tcPr>
            <w:tcW w:w="5387" w:type="dxa"/>
          </w:tcPr>
          <w:p w:rsidR="00095BDD" w:rsidRPr="00791799" w:rsidRDefault="00095BDD" w:rsidP="005F51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14DB">
              <w:rPr>
                <w:rFonts w:ascii="Times New Roman" w:hAnsi="Times New Roman" w:cs="Times New Roman"/>
                <w:sz w:val="28"/>
                <w:szCs w:val="28"/>
              </w:rPr>
              <w:t>Изменение содержимого таблицы</w:t>
            </w:r>
          </w:p>
        </w:tc>
      </w:tr>
    </w:tbl>
    <w:p w:rsidR="007A0DCF" w:rsidRPr="00F80317" w:rsidRDefault="007A0DCF" w:rsidP="00F80317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400699" w:rsidRPr="00791799" w:rsidRDefault="00400699">
      <w:pPr>
        <w:pStyle w:val="ac"/>
        <w:rPr>
          <w:rStyle w:val="a7"/>
          <w:rFonts w:ascii="Times New Roman" w:hAnsi="Times New Roman" w:cs="Times New Roman"/>
          <w:sz w:val="28"/>
          <w:szCs w:val="28"/>
        </w:rPr>
      </w:pPr>
      <w:r w:rsidRPr="00791799">
        <w:rPr>
          <w:rStyle w:val="a7"/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:rsidR="0088770B" w:rsidRDefault="00400699" w:rsidP="00671987">
      <w:pPr>
        <w:pStyle w:val="af0"/>
        <w:numPr>
          <w:ilvl w:val="0"/>
          <w:numId w:val="7"/>
        </w:numPr>
        <w:tabs>
          <w:tab w:val="left" w:pos="426"/>
        </w:tabs>
        <w:ind w:left="0" w:firstLine="0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 w:rsidRPr="0088770B">
        <w:rPr>
          <w:rStyle w:val="a7"/>
          <w:rFonts w:ascii="Times New Roman" w:hAnsi="Times New Roman" w:cs="Times New Roman"/>
          <w:sz w:val="28"/>
          <w:szCs w:val="28"/>
        </w:rPr>
        <w:t>Законспектировать все команды по данной практической работе.</w:t>
      </w:r>
    </w:p>
    <w:p w:rsidR="0088770B" w:rsidRPr="0088770B" w:rsidRDefault="0088770B" w:rsidP="0088770B">
      <w:pPr>
        <w:pStyle w:val="af0"/>
        <w:numPr>
          <w:ilvl w:val="0"/>
          <w:numId w:val="7"/>
        </w:numPr>
        <w:tabs>
          <w:tab w:val="left" w:pos="426"/>
        </w:tabs>
        <w:ind w:left="0" w:firstLine="0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 w:rsidRPr="0088770B">
        <w:rPr>
          <w:rStyle w:val="a7"/>
          <w:rFonts w:ascii="Times New Roman" w:hAnsi="Times New Roman" w:cs="Times New Roman"/>
          <w:sz w:val="28"/>
          <w:szCs w:val="28"/>
        </w:rPr>
        <w:t xml:space="preserve">Используя команды </w:t>
      </w:r>
      <w:r w:rsidRPr="0088770B">
        <w:rPr>
          <w:rStyle w:val="a7"/>
          <w:rFonts w:ascii="Times New Roman" w:hAnsi="Times New Roman" w:cs="Times New Roman"/>
          <w:sz w:val="28"/>
          <w:szCs w:val="28"/>
          <w:lang w:val="en-US"/>
        </w:rPr>
        <w:t>SQL</w:t>
      </w:r>
      <w:r w:rsidRPr="0088770B">
        <w:rPr>
          <w:rStyle w:val="a7"/>
          <w:rFonts w:ascii="Times New Roman" w:hAnsi="Times New Roman" w:cs="Times New Roman"/>
          <w:sz w:val="28"/>
          <w:szCs w:val="28"/>
        </w:rPr>
        <w:t xml:space="preserve"> выполните следующее задание</w:t>
      </w:r>
      <w:r w:rsidR="00F57AC7">
        <w:rPr>
          <w:rStyle w:val="a7"/>
          <w:rFonts w:ascii="Times New Roman" w:hAnsi="Times New Roman" w:cs="Times New Roman"/>
          <w:sz w:val="28"/>
          <w:szCs w:val="28"/>
        </w:rPr>
        <w:t xml:space="preserve"> и </w:t>
      </w:r>
      <w:r w:rsidR="00F57AC7" w:rsidRPr="008E15A7">
        <w:rPr>
          <w:rStyle w:val="a7"/>
          <w:rFonts w:ascii="Times New Roman" w:hAnsi="Times New Roman" w:cs="Times New Roman"/>
          <w:b/>
          <w:sz w:val="28"/>
          <w:szCs w:val="28"/>
        </w:rPr>
        <w:t xml:space="preserve">сохраните </w:t>
      </w:r>
      <w:proofErr w:type="spellStart"/>
      <w:r w:rsidR="00F57AC7" w:rsidRPr="008E15A7">
        <w:rPr>
          <w:rStyle w:val="a7"/>
          <w:rFonts w:ascii="Times New Roman" w:hAnsi="Times New Roman" w:cs="Times New Roman"/>
          <w:b/>
          <w:sz w:val="28"/>
          <w:szCs w:val="28"/>
          <w:lang w:val="en-US"/>
        </w:rPr>
        <w:t>sql</w:t>
      </w:r>
      <w:proofErr w:type="spellEnd"/>
      <w:r w:rsidR="00F57AC7" w:rsidRPr="008E15A7">
        <w:rPr>
          <w:rStyle w:val="a7"/>
          <w:rFonts w:ascii="Times New Roman" w:hAnsi="Times New Roman" w:cs="Times New Roman"/>
          <w:b/>
          <w:sz w:val="28"/>
          <w:szCs w:val="28"/>
        </w:rPr>
        <w:t>-</w:t>
      </w:r>
      <w:r w:rsidR="008E15A7" w:rsidRPr="008E15A7">
        <w:rPr>
          <w:rStyle w:val="a7"/>
          <w:rFonts w:ascii="Times New Roman" w:hAnsi="Times New Roman" w:cs="Times New Roman"/>
          <w:b/>
          <w:sz w:val="28"/>
          <w:szCs w:val="28"/>
        </w:rPr>
        <w:t xml:space="preserve">код </w:t>
      </w:r>
      <w:r w:rsidR="00F57AC7" w:rsidRPr="008E15A7">
        <w:rPr>
          <w:rStyle w:val="a7"/>
          <w:rFonts w:ascii="Times New Roman" w:hAnsi="Times New Roman" w:cs="Times New Roman"/>
          <w:b/>
          <w:sz w:val="28"/>
          <w:szCs w:val="28"/>
        </w:rPr>
        <w:t>в отчёт</w:t>
      </w:r>
      <w:r w:rsidRPr="0088770B">
        <w:rPr>
          <w:rStyle w:val="a7"/>
          <w:rFonts w:ascii="Times New Roman" w:hAnsi="Times New Roman" w:cs="Times New Roman"/>
          <w:sz w:val="28"/>
          <w:szCs w:val="28"/>
        </w:rPr>
        <w:t>:</w:t>
      </w:r>
    </w:p>
    <w:p w:rsidR="00554A09" w:rsidRDefault="00554A09" w:rsidP="0088770B">
      <w:pPr>
        <w:pStyle w:val="af0"/>
        <w:numPr>
          <w:ilvl w:val="0"/>
          <w:numId w:val="8"/>
        </w:numPr>
        <w:tabs>
          <w:tab w:val="left" w:pos="851"/>
        </w:tabs>
        <w:ind w:left="0" w:firstLine="567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Style w:val="a7"/>
          <w:rFonts w:ascii="Times New Roman" w:hAnsi="Times New Roman" w:cs="Times New Roman"/>
          <w:sz w:val="28"/>
          <w:szCs w:val="28"/>
        </w:rPr>
        <w:t xml:space="preserve">в таблице </w:t>
      </w:r>
      <w:proofErr w:type="spellStart"/>
      <w:r w:rsidRPr="00960148">
        <w:rPr>
          <w:rFonts w:eastAsia="Times New Roman"/>
          <w:b/>
          <w:bCs/>
          <w:sz w:val="27"/>
          <w:szCs w:val="27"/>
          <w:lang w:eastAsia="ru-RU"/>
        </w:rPr>
        <w:t>salespeople</w:t>
      </w:r>
      <w:proofErr w:type="spellEnd"/>
      <w:r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r>
        <w:rPr>
          <w:rStyle w:val="a7"/>
          <w:rFonts w:ascii="Times New Roman" w:hAnsi="Times New Roman" w:cs="Times New Roman"/>
          <w:sz w:val="28"/>
          <w:szCs w:val="28"/>
        </w:rPr>
        <w:t>сделать так, чтобы значение в столбце названия продавца были только уникальными;</w:t>
      </w:r>
    </w:p>
    <w:p w:rsidR="00501C8B" w:rsidRDefault="00501C8B" w:rsidP="0088770B">
      <w:pPr>
        <w:pStyle w:val="af0"/>
        <w:numPr>
          <w:ilvl w:val="0"/>
          <w:numId w:val="8"/>
        </w:numPr>
        <w:tabs>
          <w:tab w:val="left" w:pos="851"/>
        </w:tabs>
        <w:ind w:left="0" w:firstLine="567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Style w:val="a7"/>
          <w:rFonts w:ascii="Times New Roman" w:hAnsi="Times New Roman" w:cs="Times New Roman"/>
          <w:sz w:val="28"/>
          <w:szCs w:val="28"/>
        </w:rPr>
        <w:t xml:space="preserve">добавить в таблицу </w:t>
      </w:r>
      <w:proofErr w:type="spellStart"/>
      <w:r w:rsidRPr="00960148">
        <w:rPr>
          <w:rFonts w:eastAsia="Times New Roman"/>
          <w:b/>
          <w:bCs/>
          <w:sz w:val="27"/>
          <w:szCs w:val="27"/>
          <w:lang w:eastAsia="ru-RU"/>
        </w:rPr>
        <w:t>salespeople</w:t>
      </w:r>
      <w:proofErr w:type="spellEnd"/>
      <w:r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r>
        <w:rPr>
          <w:rStyle w:val="a7"/>
          <w:rFonts w:ascii="Times New Roman" w:hAnsi="Times New Roman" w:cs="Times New Roman"/>
          <w:sz w:val="28"/>
          <w:szCs w:val="28"/>
        </w:rPr>
        <w:t>столбец «</w:t>
      </w:r>
      <w:proofErr w:type="spellStart"/>
      <w:r w:rsidRPr="00501C8B">
        <w:rPr>
          <w:rStyle w:val="a7"/>
          <w:rFonts w:ascii="Times New Roman" w:hAnsi="Times New Roman" w:cs="Times New Roman"/>
          <w:b/>
          <w:sz w:val="28"/>
          <w:szCs w:val="28"/>
        </w:rPr>
        <w:t>data_reg</w:t>
      </w:r>
      <w:proofErr w:type="spellEnd"/>
      <w:r>
        <w:rPr>
          <w:rStyle w:val="a7"/>
          <w:rFonts w:ascii="Times New Roman" w:hAnsi="Times New Roman" w:cs="Times New Roman"/>
          <w:sz w:val="28"/>
          <w:szCs w:val="28"/>
        </w:rPr>
        <w:t xml:space="preserve">», в котором будет указываться дата регистрации продавца в вашей безе данных, причём </w:t>
      </w:r>
      <w:r w:rsidR="00F15ECD">
        <w:rPr>
          <w:rStyle w:val="a7"/>
          <w:rFonts w:ascii="Times New Roman" w:hAnsi="Times New Roman" w:cs="Times New Roman"/>
          <w:sz w:val="28"/>
          <w:szCs w:val="28"/>
        </w:rPr>
        <w:t xml:space="preserve">дата должна подставляться </w:t>
      </w:r>
      <w:r>
        <w:rPr>
          <w:rStyle w:val="a7"/>
          <w:rFonts w:ascii="Times New Roman" w:hAnsi="Times New Roman" w:cs="Times New Roman"/>
          <w:sz w:val="28"/>
          <w:szCs w:val="28"/>
        </w:rPr>
        <w:t xml:space="preserve">автоматически </w:t>
      </w:r>
      <w:r w:rsidR="00F15ECD">
        <w:rPr>
          <w:rStyle w:val="a7"/>
          <w:rFonts w:ascii="Times New Roman" w:hAnsi="Times New Roman" w:cs="Times New Roman"/>
          <w:sz w:val="28"/>
          <w:szCs w:val="28"/>
        </w:rPr>
        <w:t>в виде</w:t>
      </w:r>
      <w:r>
        <w:rPr>
          <w:rStyle w:val="a7"/>
          <w:rFonts w:ascii="Times New Roman" w:hAnsi="Times New Roman" w:cs="Times New Roman"/>
          <w:sz w:val="28"/>
          <w:szCs w:val="28"/>
        </w:rPr>
        <w:t xml:space="preserve"> текущ</w:t>
      </w:r>
      <w:r w:rsidR="00F15ECD">
        <w:rPr>
          <w:rStyle w:val="a7"/>
          <w:rFonts w:ascii="Times New Roman" w:hAnsi="Times New Roman" w:cs="Times New Roman"/>
          <w:sz w:val="28"/>
          <w:szCs w:val="28"/>
        </w:rPr>
        <w:t>ей и эту дату нельзя было изменить</w:t>
      </w:r>
      <w:r>
        <w:rPr>
          <w:rStyle w:val="a7"/>
          <w:rFonts w:ascii="Times New Roman" w:hAnsi="Times New Roman" w:cs="Times New Roman"/>
          <w:sz w:val="28"/>
          <w:szCs w:val="28"/>
        </w:rPr>
        <w:t>;</w:t>
      </w:r>
    </w:p>
    <w:p w:rsidR="007C5CD9" w:rsidRDefault="007C5CD9" w:rsidP="0088770B">
      <w:pPr>
        <w:pStyle w:val="af0"/>
        <w:numPr>
          <w:ilvl w:val="0"/>
          <w:numId w:val="8"/>
        </w:numPr>
        <w:tabs>
          <w:tab w:val="left" w:pos="851"/>
        </w:tabs>
        <w:ind w:left="0" w:firstLine="567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Style w:val="a7"/>
          <w:rFonts w:ascii="Times New Roman" w:hAnsi="Times New Roman" w:cs="Times New Roman"/>
          <w:sz w:val="28"/>
          <w:szCs w:val="28"/>
        </w:rPr>
        <w:t xml:space="preserve">в таблице </w:t>
      </w:r>
      <w:proofErr w:type="spellStart"/>
      <w:r w:rsidRPr="00960148">
        <w:rPr>
          <w:rFonts w:eastAsia="Times New Roman"/>
          <w:b/>
          <w:bCs/>
          <w:sz w:val="27"/>
          <w:szCs w:val="27"/>
          <w:lang w:eastAsia="ru-RU"/>
        </w:rPr>
        <w:t>salespeople</w:t>
      </w:r>
      <w:proofErr w:type="spellEnd"/>
      <w:r>
        <w:rPr>
          <w:rFonts w:eastAsia="Times New Roman"/>
          <w:b/>
          <w:bCs/>
          <w:sz w:val="27"/>
          <w:szCs w:val="27"/>
          <w:lang w:eastAsia="ru-RU"/>
        </w:rPr>
        <w:t xml:space="preserve"> </w:t>
      </w:r>
      <w:r w:rsidRPr="007C5CD9">
        <w:rPr>
          <w:rFonts w:eastAsia="Times New Roman"/>
          <w:bCs/>
          <w:sz w:val="27"/>
          <w:szCs w:val="27"/>
          <w:lang w:eastAsia="ru-RU"/>
        </w:rPr>
        <w:t>сделайте так, чтобы по умолчанию форма собственности продавца было «ИП»;</w:t>
      </w:r>
    </w:p>
    <w:p w:rsidR="00400699" w:rsidRDefault="00B106FE" w:rsidP="0088770B">
      <w:pPr>
        <w:pStyle w:val="af0"/>
        <w:numPr>
          <w:ilvl w:val="0"/>
          <w:numId w:val="8"/>
        </w:numPr>
        <w:tabs>
          <w:tab w:val="left" w:pos="851"/>
        </w:tabs>
        <w:ind w:left="0" w:firstLine="567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Style w:val="a7"/>
          <w:rFonts w:ascii="Times New Roman" w:hAnsi="Times New Roman" w:cs="Times New Roman"/>
          <w:sz w:val="28"/>
          <w:szCs w:val="28"/>
        </w:rPr>
        <w:t xml:space="preserve">добавить в таблицу </w:t>
      </w:r>
      <w:r w:rsidRPr="00B85963">
        <w:rPr>
          <w:rFonts w:eastAsia="Times New Roman"/>
          <w:b/>
          <w:bCs/>
          <w:sz w:val="27"/>
          <w:szCs w:val="27"/>
          <w:lang w:val="en-US" w:eastAsia="ru-RU"/>
        </w:rPr>
        <w:t>customers</w:t>
      </w:r>
      <w:r>
        <w:rPr>
          <w:rFonts w:eastAsia="Times New Roman"/>
          <w:b/>
          <w:bCs/>
          <w:sz w:val="27"/>
          <w:szCs w:val="27"/>
          <w:lang w:eastAsia="ru-RU"/>
        </w:rPr>
        <w:t>_</w:t>
      </w:r>
      <w:proofErr w:type="spellStart"/>
      <w:r>
        <w:rPr>
          <w:rFonts w:eastAsia="Times New Roman"/>
          <w:b/>
          <w:bCs/>
          <w:sz w:val="27"/>
          <w:szCs w:val="27"/>
          <w:lang w:val="en-US" w:eastAsia="ru-RU"/>
        </w:rPr>
        <w:t>fiz</w:t>
      </w:r>
      <w:proofErr w:type="spellEnd"/>
      <w:r w:rsidRPr="003914DB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7"/>
          <w:rFonts w:ascii="Times New Roman" w:hAnsi="Times New Roman" w:cs="Times New Roman"/>
          <w:sz w:val="28"/>
          <w:szCs w:val="28"/>
        </w:rPr>
        <w:t>столбец «</w:t>
      </w:r>
      <w:proofErr w:type="spellStart"/>
      <w:r w:rsidRPr="00B106FE">
        <w:rPr>
          <w:rStyle w:val="a7"/>
          <w:rFonts w:ascii="Times New Roman" w:hAnsi="Times New Roman" w:cs="Times New Roman"/>
          <w:b/>
          <w:sz w:val="28"/>
          <w:szCs w:val="28"/>
          <w:lang w:val="en-US"/>
        </w:rPr>
        <w:t>vozrast</w:t>
      </w:r>
      <w:proofErr w:type="spellEnd"/>
      <w:r>
        <w:rPr>
          <w:rStyle w:val="a7"/>
          <w:rFonts w:ascii="Times New Roman" w:hAnsi="Times New Roman" w:cs="Times New Roman"/>
          <w:sz w:val="28"/>
          <w:szCs w:val="28"/>
        </w:rPr>
        <w:t>», который будет содержать актуальный возраст заказчика;</w:t>
      </w:r>
    </w:p>
    <w:p w:rsidR="00B97DF8" w:rsidRDefault="00B97DF8" w:rsidP="0088770B">
      <w:pPr>
        <w:pStyle w:val="af0"/>
        <w:numPr>
          <w:ilvl w:val="0"/>
          <w:numId w:val="8"/>
        </w:numPr>
        <w:tabs>
          <w:tab w:val="left" w:pos="851"/>
        </w:tabs>
        <w:ind w:left="0" w:firstLine="567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Style w:val="a7"/>
          <w:rFonts w:ascii="Times New Roman" w:hAnsi="Times New Roman" w:cs="Times New Roman"/>
          <w:sz w:val="28"/>
          <w:szCs w:val="28"/>
        </w:rPr>
        <w:t>при внесении новых значений предусмотреть вывод сообщения «Заказчик пенсионного возраста» если его возраст будет превышать 65 лет (</w:t>
      </w:r>
      <w:r w:rsidR="00F57AC7">
        <w:rPr>
          <w:rStyle w:val="a7"/>
          <w:rFonts w:ascii="Times New Roman" w:hAnsi="Times New Roman" w:cs="Times New Roman"/>
          <w:sz w:val="28"/>
          <w:szCs w:val="28"/>
        </w:rPr>
        <w:t>триггер</w:t>
      </w:r>
      <w:r>
        <w:rPr>
          <w:rStyle w:val="a7"/>
          <w:rFonts w:ascii="Times New Roman" w:hAnsi="Times New Roman" w:cs="Times New Roman"/>
          <w:sz w:val="28"/>
          <w:szCs w:val="28"/>
        </w:rPr>
        <w:t>);</w:t>
      </w:r>
    </w:p>
    <w:p w:rsidR="00B106FE" w:rsidRDefault="00FA5096" w:rsidP="0088770B">
      <w:pPr>
        <w:pStyle w:val="af0"/>
        <w:numPr>
          <w:ilvl w:val="0"/>
          <w:numId w:val="8"/>
        </w:numPr>
        <w:tabs>
          <w:tab w:val="left" w:pos="851"/>
        </w:tabs>
        <w:ind w:left="0" w:firstLine="567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Style w:val="a7"/>
          <w:rFonts w:ascii="Times New Roman" w:hAnsi="Times New Roman" w:cs="Times New Roman"/>
          <w:sz w:val="28"/>
          <w:szCs w:val="28"/>
        </w:rPr>
        <w:t xml:space="preserve">добавить в таблицу </w:t>
      </w:r>
      <w:r w:rsidRPr="00B85963">
        <w:rPr>
          <w:rFonts w:eastAsia="Times New Roman"/>
          <w:b/>
          <w:bCs/>
          <w:sz w:val="27"/>
          <w:szCs w:val="27"/>
          <w:lang w:val="en-US" w:eastAsia="ru-RU"/>
        </w:rPr>
        <w:t>customers</w:t>
      </w:r>
      <w:r w:rsidRPr="00B85963">
        <w:rPr>
          <w:rFonts w:eastAsia="Times New Roman"/>
          <w:b/>
          <w:bCs/>
          <w:sz w:val="27"/>
          <w:szCs w:val="27"/>
          <w:lang w:eastAsia="ru-RU"/>
        </w:rPr>
        <w:t>_</w:t>
      </w:r>
      <w:proofErr w:type="spellStart"/>
      <w:r>
        <w:rPr>
          <w:rFonts w:eastAsia="Times New Roman"/>
          <w:b/>
          <w:bCs/>
          <w:sz w:val="27"/>
          <w:szCs w:val="27"/>
          <w:lang w:val="en-US" w:eastAsia="ru-RU"/>
        </w:rPr>
        <w:t>yur</w:t>
      </w:r>
      <w:proofErr w:type="spellEnd"/>
      <w:r w:rsidRPr="003914DB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7"/>
          <w:rFonts w:ascii="Times New Roman" w:hAnsi="Times New Roman" w:cs="Times New Roman"/>
          <w:sz w:val="28"/>
          <w:szCs w:val="28"/>
        </w:rPr>
        <w:t>столбец «</w:t>
      </w:r>
      <w:proofErr w:type="spellStart"/>
      <w:r>
        <w:rPr>
          <w:rStyle w:val="a7"/>
          <w:rFonts w:ascii="Times New Roman" w:hAnsi="Times New Roman" w:cs="Times New Roman"/>
          <w:b/>
          <w:sz w:val="28"/>
          <w:szCs w:val="28"/>
        </w:rPr>
        <w:t>status</w:t>
      </w:r>
      <w:proofErr w:type="spellEnd"/>
      <w:r>
        <w:rPr>
          <w:rStyle w:val="a7"/>
          <w:rFonts w:ascii="Times New Roman" w:hAnsi="Times New Roman" w:cs="Times New Roman"/>
          <w:sz w:val="28"/>
          <w:szCs w:val="28"/>
        </w:rPr>
        <w:t>», который будет содержать по умолчанию значение «низкий»;</w:t>
      </w:r>
    </w:p>
    <w:p w:rsidR="00FA5096" w:rsidRDefault="00B97DF8" w:rsidP="0088770B">
      <w:pPr>
        <w:pStyle w:val="af0"/>
        <w:numPr>
          <w:ilvl w:val="0"/>
          <w:numId w:val="8"/>
        </w:numPr>
        <w:tabs>
          <w:tab w:val="left" w:pos="851"/>
        </w:tabs>
        <w:ind w:left="0" w:firstLine="567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Style w:val="a7"/>
          <w:rFonts w:ascii="Times New Roman" w:hAnsi="Times New Roman" w:cs="Times New Roman"/>
          <w:sz w:val="28"/>
          <w:szCs w:val="28"/>
        </w:rPr>
        <w:t>при внесении новых значений статус должен выставляться автоматически следующим образом: если рейтинг от 100 до 200 – низкий, от 201 до 400 – средний, от 401 до 500 – высокий (</w:t>
      </w:r>
      <w:r w:rsidR="00F57AC7">
        <w:rPr>
          <w:rStyle w:val="a7"/>
          <w:rFonts w:ascii="Times New Roman" w:hAnsi="Times New Roman" w:cs="Times New Roman"/>
          <w:sz w:val="28"/>
          <w:szCs w:val="28"/>
        </w:rPr>
        <w:t>триггер</w:t>
      </w:r>
      <w:r>
        <w:rPr>
          <w:rStyle w:val="a7"/>
          <w:rFonts w:ascii="Times New Roman" w:hAnsi="Times New Roman" w:cs="Times New Roman"/>
          <w:sz w:val="28"/>
          <w:szCs w:val="28"/>
        </w:rPr>
        <w:t>);</w:t>
      </w:r>
    </w:p>
    <w:p w:rsidR="00671987" w:rsidRDefault="00671987" w:rsidP="00080A02">
      <w:pPr>
        <w:pStyle w:val="af0"/>
        <w:numPr>
          <w:ilvl w:val="0"/>
          <w:numId w:val="7"/>
        </w:numPr>
        <w:tabs>
          <w:tab w:val="left" w:pos="426"/>
        </w:tabs>
        <w:ind w:left="0" w:firstLine="0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Style w:val="a7"/>
          <w:rFonts w:ascii="Times New Roman" w:hAnsi="Times New Roman" w:cs="Times New Roman"/>
          <w:sz w:val="28"/>
          <w:szCs w:val="28"/>
        </w:rPr>
        <w:t>Покажите работу преподавателю.</w:t>
      </w:r>
    </w:p>
    <w:p w:rsidR="00671987" w:rsidRDefault="00671987" w:rsidP="0088770B">
      <w:pPr>
        <w:pStyle w:val="af0"/>
        <w:tabs>
          <w:tab w:val="left" w:pos="851"/>
        </w:tabs>
        <w:jc w:val="both"/>
        <w:rPr>
          <w:rStyle w:val="a7"/>
          <w:rFonts w:ascii="Times New Roman" w:hAnsi="Times New Roman" w:cs="Times New Roman"/>
          <w:b/>
          <w:sz w:val="28"/>
          <w:szCs w:val="28"/>
        </w:rPr>
      </w:pPr>
    </w:p>
    <w:sectPr w:rsidR="00671987" w:rsidSect="00EF17DA">
      <w:pgSz w:w="11906" w:h="16838"/>
      <w:pgMar w:top="851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WenQuanYi Micro Hei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2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3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5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4"/>
        <w:szCs w:val="24"/>
      </w:rPr>
    </w:lvl>
  </w:abstractNum>
  <w:abstractNum w:abstractNumId="6" w15:restartNumberingAfterBreak="0">
    <w:nsid w:val="3DB46E1C"/>
    <w:multiLevelType w:val="hybridMultilevel"/>
    <w:tmpl w:val="C72467B2"/>
    <w:lvl w:ilvl="0" w:tplc="A790E226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17411"/>
    <w:multiLevelType w:val="hybridMultilevel"/>
    <w:tmpl w:val="5246D0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BC79C8"/>
    <w:multiLevelType w:val="multilevel"/>
    <w:tmpl w:val="6C7EBE1E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C11D46"/>
    <w:multiLevelType w:val="hybridMultilevel"/>
    <w:tmpl w:val="6C7EBE1E"/>
    <w:lvl w:ilvl="0" w:tplc="A3602B4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248457">
    <w:abstractNumId w:val="0"/>
  </w:num>
  <w:num w:numId="2" w16cid:durableId="420833779">
    <w:abstractNumId w:val="1"/>
  </w:num>
  <w:num w:numId="3" w16cid:durableId="1322074811">
    <w:abstractNumId w:val="2"/>
  </w:num>
  <w:num w:numId="4" w16cid:durableId="1006442158">
    <w:abstractNumId w:val="3"/>
  </w:num>
  <w:num w:numId="5" w16cid:durableId="1300108874">
    <w:abstractNumId w:val="4"/>
  </w:num>
  <w:num w:numId="6" w16cid:durableId="1196771048">
    <w:abstractNumId w:val="5"/>
  </w:num>
  <w:num w:numId="7" w16cid:durableId="135995194">
    <w:abstractNumId w:val="6"/>
  </w:num>
  <w:num w:numId="8" w16cid:durableId="608271034">
    <w:abstractNumId w:val="9"/>
  </w:num>
  <w:num w:numId="9" w16cid:durableId="1990402138">
    <w:abstractNumId w:val="7"/>
  </w:num>
  <w:num w:numId="10" w16cid:durableId="138197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14DB"/>
    <w:rsid w:val="00080A02"/>
    <w:rsid w:val="000828EE"/>
    <w:rsid w:val="00095BDD"/>
    <w:rsid w:val="00095E3E"/>
    <w:rsid w:val="000B1220"/>
    <w:rsid w:val="00106E02"/>
    <w:rsid w:val="00111E29"/>
    <w:rsid w:val="00137B8B"/>
    <w:rsid w:val="001B339B"/>
    <w:rsid w:val="00251420"/>
    <w:rsid w:val="00267B45"/>
    <w:rsid w:val="003914DB"/>
    <w:rsid w:val="003C7B98"/>
    <w:rsid w:val="003F6B12"/>
    <w:rsid w:val="00400699"/>
    <w:rsid w:val="0046719C"/>
    <w:rsid w:val="00501C8B"/>
    <w:rsid w:val="00534CE1"/>
    <w:rsid w:val="00554A09"/>
    <w:rsid w:val="005F5176"/>
    <w:rsid w:val="00671987"/>
    <w:rsid w:val="006B20BF"/>
    <w:rsid w:val="0073715B"/>
    <w:rsid w:val="00772E26"/>
    <w:rsid w:val="00775EAB"/>
    <w:rsid w:val="00791799"/>
    <w:rsid w:val="007A0DCF"/>
    <w:rsid w:val="007C2C0A"/>
    <w:rsid w:val="007C5CD9"/>
    <w:rsid w:val="007C72A4"/>
    <w:rsid w:val="00827993"/>
    <w:rsid w:val="00844311"/>
    <w:rsid w:val="00863894"/>
    <w:rsid w:val="00884DF8"/>
    <w:rsid w:val="0088770B"/>
    <w:rsid w:val="008E15A7"/>
    <w:rsid w:val="009566CD"/>
    <w:rsid w:val="009856C5"/>
    <w:rsid w:val="00A127DD"/>
    <w:rsid w:val="00A262C9"/>
    <w:rsid w:val="00A741E2"/>
    <w:rsid w:val="00AA1A0C"/>
    <w:rsid w:val="00AB4C11"/>
    <w:rsid w:val="00AB6FAB"/>
    <w:rsid w:val="00AD72E6"/>
    <w:rsid w:val="00B07DE7"/>
    <w:rsid w:val="00B106FE"/>
    <w:rsid w:val="00B97DF8"/>
    <w:rsid w:val="00C152E7"/>
    <w:rsid w:val="00C461F4"/>
    <w:rsid w:val="00D45552"/>
    <w:rsid w:val="00D92C95"/>
    <w:rsid w:val="00DB3CDF"/>
    <w:rsid w:val="00DD2C4E"/>
    <w:rsid w:val="00E8163A"/>
    <w:rsid w:val="00EF17DA"/>
    <w:rsid w:val="00F15ECD"/>
    <w:rsid w:val="00F37E2D"/>
    <w:rsid w:val="00F57AC7"/>
    <w:rsid w:val="00F80317"/>
    <w:rsid w:val="00FA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56B80C67-4D63-4743-A704-BD6AF257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WenQuanYi Micro Hei" w:hAnsi="Liberation Serif" w:cs="Lohit Hindi"/>
      <w:kern w:val="1"/>
      <w:sz w:val="24"/>
      <w:szCs w:val="24"/>
      <w:lang w:eastAsia="zh-CN" w:bidi="hi-IN"/>
    </w:rPr>
  </w:style>
  <w:style w:type="paragraph" w:styleId="2">
    <w:name w:val="heading 2"/>
    <w:basedOn w:val="a0"/>
    <w:next w:val="a1"/>
    <w:qFormat/>
    <w:pPr>
      <w:outlineLvl w:val="1"/>
    </w:pPr>
    <w:rPr>
      <w:rFonts w:ascii="Liberation Serif" w:hAnsi="Liberation Serif"/>
      <w:b/>
      <w:bCs/>
      <w:sz w:val="36"/>
      <w:szCs w:val="36"/>
    </w:rPr>
  </w:style>
  <w:style w:type="paragraph" w:styleId="4">
    <w:name w:val="heading 4"/>
    <w:basedOn w:val="a0"/>
    <w:next w:val="a1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character" w:default="1" w:styleId="a2">
    <w:name w:val="Default Paragraph Font"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  <w:rPr>
      <w:sz w:val="24"/>
      <w:szCs w:val="24"/>
    </w:rPr>
  </w:style>
  <w:style w:type="character" w:customStyle="1" w:styleId="a6">
    <w:name w:val="Маркеры списка"/>
    <w:rPr>
      <w:rFonts w:ascii="OpenSymbol" w:eastAsia="OpenSymbol" w:hAnsi="OpenSymbol" w:cs="OpenSymbol"/>
    </w:rPr>
  </w:style>
  <w:style w:type="character" w:customStyle="1" w:styleId="a7">
    <w:name w:val="Исходный текст"/>
    <w:rPr>
      <w:rFonts w:ascii="DejaVu Sans Mono" w:eastAsia="WenQuanYi Micro Hei" w:hAnsi="DejaVu Sans Mono" w:cs="Lohit Hindi"/>
    </w:rPr>
  </w:style>
  <w:style w:type="character" w:styleId="a8">
    <w:name w:val="Hyperlink"/>
    <w:rPr>
      <w:color w:val="000080"/>
      <w:u w:val="single"/>
      <w:lang/>
    </w:rPr>
  </w:style>
  <w:style w:type="paragraph" w:styleId="a0">
    <w:name w:val="Title"/>
    <w:basedOn w:val="a"/>
    <w:next w:val="a1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1">
    <w:name w:val="Body Text"/>
    <w:basedOn w:val="a"/>
    <w:pPr>
      <w:spacing w:after="120"/>
    </w:pPr>
  </w:style>
  <w:style w:type="paragraph" w:styleId="a9">
    <w:name w:val="List"/>
    <w:basedOn w:val="a1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">
    <w:name w:val="Указатель1"/>
    <w:basedOn w:val="a"/>
    <w:pPr>
      <w:suppressLineNumbers/>
    </w:pPr>
  </w:style>
  <w:style w:type="paragraph" w:customStyle="1" w:styleId="ab">
    <w:name w:val="Текст в заданном формате"/>
    <w:basedOn w:val="a"/>
    <w:rPr>
      <w:rFonts w:ascii="DejaVu Sans Mono" w:hAnsi="DejaVu Sans Mono"/>
      <w:sz w:val="20"/>
      <w:szCs w:val="20"/>
    </w:rPr>
  </w:style>
  <w:style w:type="paragraph" w:customStyle="1" w:styleId="10">
    <w:name w:val="Цитата1"/>
    <w:basedOn w:val="a"/>
    <w:pPr>
      <w:spacing w:after="283"/>
      <w:ind w:left="567" w:right="567"/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списка"/>
    <w:basedOn w:val="a"/>
    <w:pPr>
      <w:ind w:left="567"/>
    </w:pPr>
  </w:style>
  <w:style w:type="paragraph" w:customStyle="1" w:styleId="af">
    <w:name w:val="Заголовок списка"/>
    <w:basedOn w:val="a"/>
    <w:next w:val="ae"/>
  </w:style>
  <w:style w:type="paragraph" w:customStyle="1" w:styleId="Src">
    <w:name w:val="Src"/>
    <w:pPr>
      <w:keepLines/>
      <w:suppressAutoHyphens/>
      <w:spacing w:before="120" w:after="120"/>
      <w:ind w:left="720"/>
    </w:pPr>
    <w:rPr>
      <w:rFonts w:ascii="Courier New" w:eastAsia="Arial" w:hAnsi="Courier New" w:cs="Courier New"/>
      <w:b/>
      <w:spacing w:val="4"/>
      <w:kern w:val="1"/>
      <w:sz w:val="18"/>
      <w:lang w:val="en-US" w:eastAsia="zh-CN"/>
    </w:rPr>
  </w:style>
  <w:style w:type="paragraph" w:styleId="af0">
    <w:name w:val="No Spacing"/>
    <w:uiPriority w:val="1"/>
    <w:qFormat/>
    <w:rsid w:val="003914DB"/>
    <w:pPr>
      <w:widowControl w:val="0"/>
      <w:suppressAutoHyphens/>
    </w:pPr>
    <w:rPr>
      <w:rFonts w:ascii="Liberation Serif" w:eastAsia="WenQuanYi Micro Hei" w:hAnsi="Liberation Serif" w:cs="Mangal"/>
      <w:kern w:val="1"/>
      <w:sz w:val="24"/>
      <w:szCs w:val="21"/>
      <w:lang w:eastAsia="zh-CN" w:bidi="hi-IN"/>
    </w:rPr>
  </w:style>
  <w:style w:type="table" w:styleId="af1">
    <w:name w:val="Table Grid"/>
    <w:basedOn w:val="a3"/>
    <w:uiPriority w:val="59"/>
    <w:rsid w:val="00B106FE"/>
    <w:pPr>
      <w:jc w:val="both"/>
    </w:pPr>
    <w:rPr>
      <w:rFonts w:eastAsia="Calibri"/>
      <w:sz w:val="28"/>
      <w:szCs w:val="28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6EEB1-98FD-48C1-8575-7B40F97C1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Kholkin</dc:creator>
  <cp:keywords/>
  <cp:lastModifiedBy>Egor Kholkin</cp:lastModifiedBy>
  <cp:revision>2</cp:revision>
  <cp:lastPrinted>1601-01-01T00:00:00Z</cp:lastPrinted>
  <dcterms:created xsi:type="dcterms:W3CDTF">2026-09-23T15:56:00Z</dcterms:created>
  <dcterms:modified xsi:type="dcterms:W3CDTF">2026-09-23T15:56:00Z</dcterms:modified>
</cp:coreProperties>
</file>