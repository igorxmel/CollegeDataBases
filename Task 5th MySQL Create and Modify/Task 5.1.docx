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760" w:rsidRPr="00D63903" w:rsidRDefault="003548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работа № </w:t>
      </w:r>
      <w:r w:rsidR="00D63903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:rsidR="00225760" w:rsidRPr="000B546D" w:rsidRDefault="000B546D">
      <w:pPr>
        <w:jc w:val="center"/>
        <w:rPr>
          <w:rFonts w:ascii="Times New Roman" w:hAnsi="Times New Roman" w:cs="Times New Roman"/>
          <w:sz w:val="32"/>
          <w:szCs w:val="32"/>
        </w:rPr>
      </w:pPr>
      <w:r w:rsidRPr="000B546D">
        <w:rPr>
          <w:rFonts w:ascii="Times New Roman" w:hAnsi="Times New Roman" w:cs="Times New Roman"/>
          <w:b/>
          <w:bCs/>
          <w:sz w:val="32"/>
          <w:szCs w:val="32"/>
        </w:rPr>
        <w:t xml:space="preserve">Создание </w:t>
      </w:r>
      <w:r w:rsidR="00F96124">
        <w:rPr>
          <w:rFonts w:ascii="Times New Roman" w:hAnsi="Times New Roman" w:cs="Times New Roman"/>
          <w:b/>
          <w:bCs/>
          <w:sz w:val="32"/>
          <w:szCs w:val="32"/>
        </w:rPr>
        <w:t xml:space="preserve">и модификация </w:t>
      </w:r>
      <w:r w:rsidRPr="000B546D">
        <w:rPr>
          <w:rFonts w:ascii="Times New Roman" w:hAnsi="Times New Roman" w:cs="Times New Roman"/>
          <w:b/>
          <w:bCs/>
          <w:sz w:val="32"/>
          <w:szCs w:val="32"/>
        </w:rPr>
        <w:t xml:space="preserve">базы данных в </w:t>
      </w:r>
      <w:proofErr w:type="spellStart"/>
      <w:r w:rsidRPr="000B546D">
        <w:rPr>
          <w:rFonts w:ascii="Times New Roman" w:hAnsi="Times New Roman" w:cs="Times New Roman"/>
          <w:b/>
          <w:bCs/>
          <w:sz w:val="32"/>
          <w:szCs w:val="32"/>
          <w:lang w:val="en-US"/>
        </w:rPr>
        <w:t>MySQL</w:t>
      </w:r>
      <w:proofErr w:type="spellEnd"/>
    </w:p>
    <w:p w:rsidR="00225760" w:rsidRDefault="0022576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44933" w:rsidRPr="00F96124" w:rsidRDefault="00F9612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6124">
        <w:rPr>
          <w:rFonts w:ascii="Times New Roman" w:hAnsi="Times New Roman" w:cs="Times New Roman"/>
          <w:b/>
          <w:sz w:val="32"/>
          <w:szCs w:val="32"/>
        </w:rPr>
        <w:t>ч.5.1 Создание базы данных</w:t>
      </w:r>
    </w:p>
    <w:p w:rsidR="00F96124" w:rsidRDefault="00F9612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96124" w:rsidRDefault="00F9612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44933" w:rsidRDefault="00644933" w:rsidP="0064493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4C41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</w:t>
      </w:r>
    </w:p>
    <w:p w:rsidR="0032710B" w:rsidRDefault="0032710B" w:rsidP="0064493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710B" w:rsidRDefault="0032710B" w:rsidP="00644933">
      <w:pPr>
        <w:rPr>
          <w:rFonts w:ascii="Times New Roman" w:hAnsi="Times New Roman" w:cs="Times New Roman"/>
          <w:b/>
          <w:sz w:val="28"/>
          <w:szCs w:val="28"/>
        </w:rPr>
      </w:pPr>
      <w:r w:rsidRPr="0032710B">
        <w:rPr>
          <w:rFonts w:ascii="Times New Roman" w:hAnsi="Times New Roman" w:cs="Times New Roman"/>
          <w:b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b/>
          <w:sz w:val="28"/>
          <w:szCs w:val="28"/>
        </w:rPr>
        <w:t>к серверу базы данных</w:t>
      </w:r>
    </w:p>
    <w:p w:rsidR="0032710B" w:rsidRDefault="0032710B" w:rsidP="0032710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proofErr w:type="spellStart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>mysql</w:t>
      </w:r>
      <w:proofErr w:type="spellEnd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-</w:t>
      </w:r>
      <w:proofErr w:type="spellStart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>u</w:t>
      </w:r>
      <w:proofErr w:type="spellEnd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proofErr w:type="spellStart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>root</w:t>
      </w:r>
      <w:proofErr w:type="spellEnd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="0034684D">
        <w:rPr>
          <w:rFonts w:ascii="Times New Roman" w:hAnsi="Times New Roman" w:cs="Times New Roman"/>
          <w:b/>
          <w:color w:val="002060"/>
          <w:sz w:val="28"/>
          <w:szCs w:val="28"/>
        </w:rPr>
        <w:t>-</w:t>
      </w:r>
      <w:proofErr w:type="spellStart"/>
      <w:r w:rsidRPr="0032710B">
        <w:rPr>
          <w:rFonts w:ascii="Times New Roman" w:hAnsi="Times New Roman" w:cs="Times New Roman"/>
          <w:b/>
          <w:color w:val="002060"/>
          <w:sz w:val="28"/>
          <w:szCs w:val="28"/>
        </w:rPr>
        <w:t>p</w:t>
      </w:r>
      <w:proofErr w:type="spellEnd"/>
    </w:p>
    <w:p w:rsidR="0034684D" w:rsidRDefault="0034684D" w:rsidP="0032710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:rsidR="00E96714" w:rsidRPr="000B546D" w:rsidRDefault="00E96714" w:rsidP="00E96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1) Создание баз данных</w:t>
      </w:r>
    </w:p>
    <w:p w:rsidR="00E96714" w:rsidRPr="00E96714" w:rsidRDefault="00E96714" w:rsidP="00E96714">
      <w:pPr>
        <w:ind w:left="544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E967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r w:rsidRPr="00E967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E967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Pr="00E967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E967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&gt; </w:t>
      </w:r>
    </w:p>
    <w:p w:rsidR="00E96714" w:rsidRPr="000B546D" w:rsidRDefault="00E96714" w:rsidP="00E96714">
      <w:pPr>
        <w:ind w:left="-15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create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database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Practika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>;</w:t>
      </w:r>
    </w:p>
    <w:p w:rsidR="00E96714" w:rsidRDefault="00E96714" w:rsidP="00E96714">
      <w:pPr>
        <w:ind w:left="54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96714" w:rsidRDefault="00E96714" w:rsidP="00E96714">
      <w:pPr>
        <w:numPr>
          <w:ilvl w:val="1"/>
          <w:numId w:val="7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4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Pr="004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4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установкой</w:t>
      </w:r>
      <w:r w:rsidRPr="004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кодировки</w:t>
      </w:r>
      <w:r w:rsidRPr="00451D8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русский</w:t>
      </w:r>
      <w:r w:rsidRPr="004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</w:t>
      </w:r>
      <w:r w:rsidRPr="00451D81">
        <w:rPr>
          <w:rFonts w:ascii="Times New Roman" w:hAnsi="Times New Roman" w:cs="Times New Roman"/>
          <w:sz w:val="28"/>
          <w:szCs w:val="28"/>
        </w:rPr>
        <w:t>)</w:t>
      </w:r>
    </w:p>
    <w:p w:rsidR="00E96714" w:rsidRPr="00451D81" w:rsidRDefault="00E96714" w:rsidP="00E96714">
      <w:pPr>
        <w:ind w:firstLine="426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1D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database </w:t>
      </w:r>
      <w:r w:rsidRPr="00451D81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451D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sz w:val="28"/>
          <w:szCs w:val="28"/>
        </w:rPr>
        <w:t>бд</w:t>
      </w:r>
      <w:proofErr w:type="spellEnd"/>
      <w:r w:rsidRPr="00451D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&gt; </w:t>
      </w:r>
      <w:r w:rsidRPr="00451D81">
        <w:rPr>
          <w:rFonts w:ascii="Times New Roman" w:hAnsi="Times New Roman" w:cs="Times New Roman"/>
          <w:b/>
          <w:sz w:val="28"/>
          <w:szCs w:val="28"/>
          <w:lang w:val="en-US"/>
        </w:rPr>
        <w:t>CHARACTER SET utf8 COLLATE utf8_unicode_ci</w:t>
      </w:r>
    </w:p>
    <w:p w:rsidR="00E96714" w:rsidRPr="00006642" w:rsidRDefault="00E96714" w:rsidP="00E96714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E96714" w:rsidRPr="00451D81" w:rsidRDefault="00E96714" w:rsidP="00E96714">
      <w:pPr>
        <w:jc w:val="center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451D81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create database </w:t>
      </w:r>
      <w:proofErr w:type="spellStart"/>
      <w:r w:rsidRPr="00451D81">
        <w:rPr>
          <w:rFonts w:ascii="Times New Roman" w:hAnsi="Times New Roman" w:cs="Times New Roman"/>
          <w:color w:val="002060"/>
          <w:sz w:val="28"/>
          <w:szCs w:val="28"/>
          <w:lang w:val="en-US"/>
        </w:rPr>
        <w:t>st</w:t>
      </w:r>
      <w:proofErr w:type="spellEnd"/>
      <w:r w:rsidRPr="00451D81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CHARACTER SET utf8 COLLATE utf8_unicode_ci</w:t>
      </w:r>
    </w:p>
    <w:p w:rsidR="00225760" w:rsidRPr="00E96714" w:rsidRDefault="00225760">
      <w:pPr>
        <w:ind w:left="54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25760" w:rsidRPr="000B546D" w:rsidRDefault="0022576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B546D">
        <w:rPr>
          <w:rFonts w:ascii="Times New Roman" w:hAnsi="Times New Roman" w:cs="Times New Roman"/>
          <w:color w:val="000000"/>
          <w:sz w:val="28"/>
          <w:szCs w:val="28"/>
        </w:rPr>
        <w:t>2) Просмотр имеющихся (созданных) баз данных</w:t>
      </w:r>
    </w:p>
    <w:p w:rsidR="00225760" w:rsidRPr="000B546D" w:rsidRDefault="00225760">
      <w:pPr>
        <w:ind w:left="563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show</w:t>
      </w:r>
      <w:proofErr w:type="spellEnd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databases</w:t>
      </w:r>
      <w:proofErr w:type="spellEnd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;</w:t>
      </w:r>
    </w:p>
    <w:p w:rsidR="00225760" w:rsidRDefault="000011BD" w:rsidP="000011BD">
      <w:pPr>
        <w:ind w:left="563" w:firstLine="2839"/>
        <w:rPr>
          <w:rFonts w:ascii="Times New Roman" w:hAnsi="Times New Roman" w:cs="Times New Roman"/>
          <w:color w:val="000080"/>
          <w:sz w:val="28"/>
          <w:szCs w:val="28"/>
        </w:rPr>
      </w:pPr>
      <w:proofErr w:type="spellStart"/>
      <w:r w:rsidRPr="000011BD">
        <w:rPr>
          <w:rFonts w:ascii="Times New Roman" w:hAnsi="Times New Roman" w:cs="Times New Roman"/>
          <w:bCs/>
          <w:color w:val="002060"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bCs/>
          <w:color w:val="1F497D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Practika</w:t>
      </w:r>
      <w:proofErr w:type="spellEnd"/>
      <w:r>
        <w:rPr>
          <w:rFonts w:ascii="Times New Roman" w:hAnsi="Times New Roman" w:cs="Times New Roman"/>
          <w:color w:val="000080"/>
          <w:sz w:val="28"/>
          <w:szCs w:val="28"/>
        </w:rPr>
        <w:t>;</w:t>
      </w:r>
    </w:p>
    <w:p w:rsidR="000011BD" w:rsidRPr="000011BD" w:rsidRDefault="000011BD" w:rsidP="000011BD">
      <w:pPr>
        <w:ind w:left="563" w:firstLine="2414"/>
        <w:rPr>
          <w:rFonts w:ascii="Times New Roman" w:hAnsi="Times New Roman" w:cs="Times New Roman"/>
          <w:color w:val="1F497D"/>
          <w:sz w:val="28"/>
          <w:szCs w:val="28"/>
        </w:rPr>
      </w:pPr>
    </w:p>
    <w:p w:rsidR="00644933" w:rsidRPr="00644933" w:rsidRDefault="00225760">
      <w:pPr>
        <w:numPr>
          <w:ilvl w:val="0"/>
          <w:numId w:val="2"/>
        </w:numPr>
        <w:tabs>
          <w:tab w:val="left" w:pos="345"/>
          <w:tab w:val="left" w:pos="375"/>
        </w:tabs>
        <w:ind w:left="30" w:hanging="3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Выбор базы данных для работы с ней, т.е. для создания в ней таблиц</w:t>
      </w:r>
    </w:p>
    <w:p w:rsidR="00225760" w:rsidRPr="000B546D" w:rsidRDefault="00225760" w:rsidP="00644933">
      <w:pPr>
        <w:tabs>
          <w:tab w:val="left" w:pos="345"/>
          <w:tab w:val="left" w:pos="375"/>
        </w:tabs>
        <w:ind w:left="30" w:firstLine="537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proofErr w:type="spellStart"/>
      <w:r w:rsidRPr="000B546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B546D">
        <w:rPr>
          <w:rFonts w:ascii="Times New Roman" w:hAnsi="Times New Roman" w:cs="Times New Roman"/>
          <w:b/>
          <w:bCs/>
          <w:sz w:val="28"/>
          <w:szCs w:val="28"/>
        </w:rPr>
        <w:t xml:space="preserve"> &lt;имя базы данных&gt;;</w:t>
      </w:r>
    </w:p>
    <w:p w:rsidR="00225760" w:rsidRPr="000B546D" w:rsidRDefault="00225760">
      <w:pPr>
        <w:tabs>
          <w:tab w:val="left" w:pos="330"/>
          <w:tab w:val="left" w:pos="360"/>
        </w:tabs>
        <w:ind w:left="15" w:hanging="15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use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Practika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>;</w:t>
      </w:r>
    </w:p>
    <w:p w:rsidR="00225760" w:rsidRPr="000B546D" w:rsidRDefault="00225760">
      <w:pPr>
        <w:rPr>
          <w:rFonts w:ascii="Times New Roman" w:hAnsi="Times New Roman" w:cs="Times New Roman"/>
          <w:sz w:val="28"/>
          <w:szCs w:val="28"/>
        </w:rPr>
      </w:pPr>
    </w:p>
    <w:p w:rsidR="00225760" w:rsidRPr="000B546D" w:rsidRDefault="00225760">
      <w:pPr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4) Удаление баз данных         </w:t>
      </w:r>
      <w:proofErr w:type="spellStart"/>
      <w:r w:rsidRPr="000B546D">
        <w:rPr>
          <w:rFonts w:ascii="Times New Roman" w:hAnsi="Times New Roman" w:cs="Times New Roman"/>
          <w:b/>
          <w:bCs/>
          <w:sz w:val="28"/>
          <w:szCs w:val="28"/>
        </w:rPr>
        <w:t>drop</w:t>
      </w:r>
      <w:proofErr w:type="spellEnd"/>
      <w:r w:rsidRPr="000B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sz w:val="28"/>
          <w:szCs w:val="28"/>
        </w:rPr>
        <w:t>database</w:t>
      </w:r>
      <w:proofErr w:type="spellEnd"/>
      <w:r w:rsidRPr="000B546D">
        <w:rPr>
          <w:rFonts w:ascii="Times New Roman" w:hAnsi="Times New Roman" w:cs="Times New Roman"/>
          <w:b/>
          <w:bCs/>
          <w:sz w:val="28"/>
          <w:szCs w:val="28"/>
        </w:rPr>
        <w:t xml:space="preserve"> &lt;имя базы данных&gt;;</w:t>
      </w:r>
    </w:p>
    <w:p w:rsidR="00225760" w:rsidRPr="000B546D" w:rsidRDefault="00225760">
      <w:pPr>
        <w:ind w:hanging="360"/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drop database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Practika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;</w:t>
      </w:r>
    </w:p>
    <w:p w:rsidR="00225760" w:rsidRPr="000B546D" w:rsidRDefault="00225760">
      <w:pPr>
        <w:ind w:hanging="360"/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</w:p>
    <w:p w:rsidR="00225760" w:rsidRPr="000B546D" w:rsidRDefault="002257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Pr="000B546D">
        <w:rPr>
          <w:rFonts w:ascii="Times New Roman" w:hAnsi="Times New Roman" w:cs="Times New Roman"/>
          <w:sz w:val="28"/>
          <w:szCs w:val="28"/>
        </w:rPr>
        <w:t>Создание</w:t>
      </w:r>
      <w:r w:rsidRPr="000B5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546D">
        <w:rPr>
          <w:rFonts w:ascii="Times New Roman" w:hAnsi="Times New Roman" w:cs="Times New Roman"/>
          <w:sz w:val="28"/>
          <w:szCs w:val="28"/>
        </w:rPr>
        <w:t>таблиц</w:t>
      </w:r>
    </w:p>
    <w:p w:rsidR="00225760" w:rsidRPr="000B546D" w:rsidRDefault="00225760">
      <w:pPr>
        <w:ind w:left="56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&lt;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:rsidR="00746240" w:rsidRDefault="00746240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(название_столбца1</w:t>
      </w:r>
      <w:r w:rsidR="00225760" w:rsidRPr="000B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25760" w:rsidRPr="000B546D">
        <w:rPr>
          <w:rFonts w:ascii="Times New Roman" w:hAnsi="Times New Roman" w:cs="Times New Roman"/>
          <w:b/>
          <w:bCs/>
          <w:sz w:val="28"/>
          <w:szCs w:val="28"/>
        </w:rPr>
        <w:t>типам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225760" w:rsidRPr="000B546D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  <w:r w:rsidRPr="0074624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длина_поля</w:t>
      </w:r>
      <w:proofErr w:type="spellEnd"/>
      <w:r w:rsidRPr="0074624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5A4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4C41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="005A4C41" w:rsidRPr="005A4C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4C41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:rsidR="00746240" w:rsidRDefault="00746240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название_столбца2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sz w:val="28"/>
          <w:szCs w:val="28"/>
        </w:rPr>
        <w:t>типам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  <w:r w:rsidRPr="0074624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длина_поля</w:t>
      </w:r>
      <w:proofErr w:type="spellEnd"/>
      <w:r w:rsidRPr="00746240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:rsidR="00746240" w:rsidRDefault="00746240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…</w:t>
      </w:r>
    </w:p>
    <w:p w:rsidR="00746240" w:rsidRDefault="00746240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primary</w:t>
      </w:r>
      <w:r w:rsidRPr="007462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key</w:t>
      </w:r>
      <w:r w:rsidRPr="007462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имя_поля_первичного_ключа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25760" w:rsidRDefault="00225760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  <w:r w:rsidRPr="000B546D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:rsidR="00315724" w:rsidRDefault="00315724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</w:p>
    <w:p w:rsidR="00315724" w:rsidRPr="00E53ACF" w:rsidRDefault="00315724" w:rsidP="00315724">
      <w:pPr>
        <w:pStyle w:val="af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315724">
        <w:rPr>
          <w:rFonts w:ascii="Times New Roman" w:hAnsi="Times New Roman" w:cs="Times New Roman"/>
          <w:sz w:val="28"/>
          <w:szCs w:val="28"/>
        </w:rPr>
        <w:t xml:space="preserve">// </w:t>
      </w:r>
      <w:r w:rsidRPr="00E53ACF">
        <w:rPr>
          <w:rFonts w:ascii="Times New Roman" w:hAnsi="Times New Roman" w:cs="Times New Roman"/>
          <w:sz w:val="28"/>
          <w:szCs w:val="28"/>
        </w:rPr>
        <w:t>создаётся</w:t>
      </w:r>
      <w:r w:rsidRPr="00315724">
        <w:rPr>
          <w:rFonts w:ascii="Times New Roman" w:hAnsi="Times New Roman" w:cs="Times New Roman"/>
          <w:sz w:val="28"/>
          <w:szCs w:val="28"/>
        </w:rPr>
        <w:t xml:space="preserve"> </w:t>
      </w:r>
      <w:r w:rsidRPr="00E53ACF">
        <w:rPr>
          <w:rFonts w:ascii="Times New Roman" w:hAnsi="Times New Roman" w:cs="Times New Roman"/>
          <w:sz w:val="28"/>
          <w:szCs w:val="28"/>
        </w:rPr>
        <w:t>таблица</w:t>
      </w:r>
      <w:r w:rsidRPr="00315724">
        <w:rPr>
          <w:rFonts w:ascii="Times New Roman" w:hAnsi="Times New Roman" w:cs="Times New Roman"/>
          <w:sz w:val="28"/>
          <w:szCs w:val="28"/>
        </w:rPr>
        <w:t xml:space="preserve"> 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forums</w:t>
      </w:r>
      <w:r w:rsidRPr="00315724">
        <w:rPr>
          <w:rFonts w:ascii="Times New Roman" w:hAnsi="Times New Roman" w:cs="Times New Roman"/>
          <w:sz w:val="28"/>
          <w:szCs w:val="28"/>
        </w:rPr>
        <w:t xml:space="preserve"> </w:t>
      </w:r>
      <w:r w:rsidRPr="00E53ACF">
        <w:rPr>
          <w:rFonts w:ascii="Times New Roman" w:hAnsi="Times New Roman" w:cs="Times New Roman"/>
          <w:sz w:val="28"/>
          <w:szCs w:val="28"/>
        </w:rPr>
        <w:t>с</w:t>
      </w:r>
      <w:r w:rsidRPr="00315724">
        <w:rPr>
          <w:rFonts w:ascii="Times New Roman" w:hAnsi="Times New Roman" w:cs="Times New Roman"/>
          <w:sz w:val="28"/>
          <w:szCs w:val="28"/>
        </w:rPr>
        <w:t xml:space="preserve"> </w:t>
      </w:r>
      <w:r w:rsidRPr="00E53ACF">
        <w:rPr>
          <w:rFonts w:ascii="Times New Roman" w:hAnsi="Times New Roman" w:cs="Times New Roman"/>
          <w:sz w:val="28"/>
          <w:szCs w:val="28"/>
        </w:rPr>
        <w:t>первичным</w:t>
      </w:r>
      <w:r w:rsidRPr="00315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ACF">
        <w:rPr>
          <w:rFonts w:ascii="Times New Roman" w:hAnsi="Times New Roman" w:cs="Times New Roman"/>
          <w:sz w:val="28"/>
          <w:szCs w:val="28"/>
        </w:rPr>
        <w:t>ключём</w:t>
      </w:r>
      <w:proofErr w:type="spellEnd"/>
      <w:r w:rsidRPr="00315724">
        <w:rPr>
          <w:rFonts w:ascii="Times New Roman" w:hAnsi="Times New Roman" w:cs="Times New Roman"/>
          <w:sz w:val="28"/>
          <w:szCs w:val="28"/>
        </w:rPr>
        <w:t xml:space="preserve"> 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id</w:t>
      </w:r>
      <w:r w:rsidRPr="00315724">
        <w:rPr>
          <w:rFonts w:ascii="Times New Roman" w:hAnsi="Times New Roman" w:cs="Times New Roman"/>
          <w:color w:val="000080"/>
          <w:sz w:val="28"/>
          <w:szCs w:val="28"/>
        </w:rPr>
        <w:t>_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forum</w:t>
      </w:r>
      <w:r w:rsidRPr="00315724">
        <w:rPr>
          <w:rFonts w:ascii="Times New Roman" w:hAnsi="Times New Roman" w:cs="Times New Roman"/>
          <w:sz w:val="28"/>
          <w:szCs w:val="28"/>
        </w:rPr>
        <w:t xml:space="preserve">. </w:t>
      </w:r>
      <w:r w:rsidRPr="00E53ACF">
        <w:rPr>
          <w:rFonts w:ascii="Times New Roman" w:hAnsi="Times New Roman" w:cs="Times New Roman"/>
          <w:sz w:val="28"/>
          <w:szCs w:val="28"/>
        </w:rPr>
        <w:t>Для определения первичного ключа используется оператор</w:t>
      </w:r>
      <w:r w:rsidRPr="00E53ACF">
        <w:rPr>
          <w:rFonts w:ascii="Times New Roman" w:hAnsi="Times New Roman" w:cs="Times New Roman"/>
          <w:color w:val="000080"/>
          <w:sz w:val="28"/>
          <w:szCs w:val="28"/>
        </w:rPr>
        <w:t xml:space="preserve"> PRIMARY KEY</w:t>
      </w:r>
    </w:p>
    <w:p w:rsidR="00315724" w:rsidRPr="000B546D" w:rsidRDefault="00315724">
      <w:pPr>
        <w:ind w:left="563"/>
        <w:rPr>
          <w:rFonts w:ascii="Times New Roman" w:hAnsi="Times New Roman" w:cs="Times New Roman"/>
          <w:b/>
          <w:bCs/>
          <w:sz w:val="28"/>
          <w:szCs w:val="28"/>
        </w:rPr>
      </w:pPr>
    </w:p>
    <w:p w:rsidR="00225760" w:rsidRPr="000B546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CREATE TABLE forums</w:t>
      </w:r>
    </w:p>
    <w:p w:rsidR="00225760" w:rsidRPr="000B546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(</w:t>
      </w:r>
    </w:p>
    <w:p w:rsidR="00225760" w:rsidRPr="000011B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id_forum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proofErr w:type="spellStart"/>
      <w:r w:rsidR="000011BD">
        <w:rPr>
          <w:rFonts w:ascii="Times New Roman" w:hAnsi="Times New Roman" w:cs="Times New Roman"/>
          <w:color w:val="000080"/>
          <w:sz w:val="28"/>
          <w:szCs w:val="28"/>
          <w:lang w:val="en-US"/>
        </w:rPr>
        <w:t>int</w:t>
      </w:r>
      <w:proofErr w:type="spellEnd"/>
      <w:r w:rsidR="000011B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(5) NOT NULL </w:t>
      </w:r>
      <w:proofErr w:type="spellStart"/>
      <w:r w:rsidR="000011BD">
        <w:rPr>
          <w:rFonts w:ascii="Times New Roman" w:hAnsi="Times New Roman" w:cs="Times New Roman"/>
          <w:color w:val="000080"/>
          <w:sz w:val="28"/>
          <w:szCs w:val="28"/>
          <w:lang w:val="en-US"/>
        </w:rPr>
        <w:t>auto_increment</w:t>
      </w:r>
      <w:proofErr w:type="spellEnd"/>
      <w:r w:rsidR="000011BD" w:rsidRPr="000011BD">
        <w:rPr>
          <w:rFonts w:ascii="Times New Roman" w:hAnsi="Times New Roman" w:cs="Times New Roman"/>
          <w:color w:val="000080"/>
          <w:sz w:val="28"/>
          <w:szCs w:val="28"/>
          <w:lang w:val="en-US"/>
        </w:rPr>
        <w:t>,</w:t>
      </w:r>
    </w:p>
    <w:p w:rsidR="00225760" w:rsidRPr="000B546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name char(38),</w:t>
      </w:r>
    </w:p>
    <w:p w:rsidR="00225760" w:rsidRPr="000B546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lastRenderedPageBreak/>
        <w:t xml:space="preserve">   pos float(4,2),</w:t>
      </w:r>
    </w:p>
    <w:p w:rsidR="00225760" w:rsidRPr="000B546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hide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int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(3),</w:t>
      </w:r>
    </w:p>
    <w:p w:rsidR="00225760" w:rsidRPr="000B546D" w:rsidRDefault="00225760" w:rsidP="00E53ACF">
      <w:pPr>
        <w:pStyle w:val="ab"/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PRIMARY KEY (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id_forum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)</w:t>
      </w:r>
    </w:p>
    <w:p w:rsidR="00225760" w:rsidRPr="000B546D" w:rsidRDefault="00225760" w:rsidP="00E53ACF">
      <w:pPr>
        <w:pStyle w:val="ab"/>
        <w:spacing w:after="283"/>
        <w:ind w:left="1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);</w:t>
      </w:r>
    </w:p>
    <w:p w:rsidR="00315724" w:rsidRPr="003D5CB2" w:rsidRDefault="00315724" w:rsidP="00315724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B546D">
        <w:rPr>
          <w:rFonts w:ascii="Times New Roman" w:hAnsi="Times New Roman" w:cs="Times New Roman"/>
          <w:color w:val="000000"/>
          <w:sz w:val="28"/>
          <w:szCs w:val="28"/>
        </w:rPr>
        <w:t>//</w:t>
      </w:r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создаётся таблица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Customers</w:t>
      </w:r>
      <w:proofErr w:type="spellEnd"/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 с первичным </w:t>
      </w:r>
      <w:proofErr w:type="spellStart"/>
      <w:r w:rsidRPr="000B546D">
        <w:rPr>
          <w:rFonts w:ascii="Times New Roman" w:hAnsi="Times New Roman" w:cs="Times New Roman"/>
          <w:color w:val="000000"/>
          <w:sz w:val="28"/>
          <w:szCs w:val="28"/>
        </w:rPr>
        <w:t>ключём</w:t>
      </w:r>
      <w:proofErr w:type="spellEnd"/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cnum</w:t>
      </w:r>
      <w:proofErr w:type="spellEnd"/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 и внешним </w:t>
      </w:r>
      <w:proofErr w:type="spellStart"/>
      <w:r w:rsidRPr="000B546D">
        <w:rPr>
          <w:rFonts w:ascii="Times New Roman" w:hAnsi="Times New Roman" w:cs="Times New Roman"/>
          <w:color w:val="000000"/>
          <w:sz w:val="28"/>
          <w:szCs w:val="28"/>
        </w:rPr>
        <w:t>ключём</w:t>
      </w:r>
      <w:proofErr w:type="spellEnd"/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snum</w:t>
      </w:r>
      <w:proofErr w:type="spellEnd"/>
      <w:r w:rsidRPr="000B546D">
        <w:rPr>
          <w:rFonts w:ascii="Times New Roman" w:hAnsi="Times New Roman" w:cs="Times New Roman"/>
          <w:color w:val="000000"/>
          <w:sz w:val="28"/>
          <w:szCs w:val="28"/>
        </w:rPr>
        <w:t>. Для определения внешнего ключа используется оператор</w:t>
      </w:r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80"/>
          <w:sz w:val="28"/>
          <w:szCs w:val="28"/>
          <w:lang w:val="en-US"/>
        </w:rPr>
        <w:t>F</w:t>
      </w:r>
      <w:r w:rsidRPr="000B546D">
        <w:rPr>
          <w:rFonts w:ascii="Times New Roman" w:hAnsi="Times New Roman" w:cs="Times New Roman"/>
          <w:color w:val="000080"/>
          <w:sz w:val="28"/>
          <w:szCs w:val="28"/>
        </w:rPr>
        <w:t>OREIGN KEY</w:t>
      </w:r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. Оператор </w:t>
      </w:r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REFERENCES </w:t>
      </w:r>
      <w:r w:rsidRPr="000B546D">
        <w:rPr>
          <w:rFonts w:ascii="Times New Roman" w:hAnsi="Times New Roman" w:cs="Times New Roman"/>
          <w:color w:val="000000"/>
          <w:sz w:val="28"/>
          <w:szCs w:val="28"/>
        </w:rPr>
        <w:t>указывает имя таблицы содержащей первичный ключ и имя самого первичного ключа</w:t>
      </w:r>
      <w:r w:rsidR="00370471">
        <w:rPr>
          <w:rFonts w:ascii="Times New Roman" w:hAnsi="Times New Roman" w:cs="Times New Roman"/>
          <w:color w:val="000000"/>
          <w:sz w:val="28"/>
          <w:szCs w:val="28"/>
        </w:rPr>
        <w:t xml:space="preserve">. В данном случае столбцу внешнего ключа </w:t>
      </w:r>
      <w:proofErr w:type="spellStart"/>
      <w:r w:rsidR="00370471" w:rsidRPr="000B546D">
        <w:rPr>
          <w:rFonts w:ascii="Times New Roman" w:hAnsi="Times New Roman" w:cs="Times New Roman"/>
          <w:color w:val="000080"/>
          <w:sz w:val="28"/>
          <w:szCs w:val="28"/>
        </w:rPr>
        <w:t>snum</w:t>
      </w:r>
      <w:proofErr w:type="spellEnd"/>
      <w:r w:rsidR="00370471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="00370471" w:rsidRPr="00370471">
        <w:rPr>
          <w:rFonts w:ascii="Times New Roman" w:hAnsi="Times New Roman" w:cs="Times New Roman"/>
          <w:sz w:val="28"/>
          <w:szCs w:val="28"/>
        </w:rPr>
        <w:t>определили</w:t>
      </w:r>
      <w:r w:rsidR="00370471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="00370471"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NOT</w:t>
      </w:r>
      <w:r w:rsidR="00370471" w:rsidRPr="00370471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="00370471"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NULL</w:t>
      </w:r>
      <w:r w:rsidR="00370471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="00370471">
        <w:rPr>
          <w:rFonts w:ascii="Times New Roman" w:hAnsi="Times New Roman" w:cs="Times New Roman"/>
          <w:sz w:val="28"/>
          <w:szCs w:val="28"/>
        </w:rPr>
        <w:t xml:space="preserve">– это будет означать, что при заполнении таблицы </w:t>
      </w:r>
      <w:r w:rsidR="00370471"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Customers</w:t>
      </w:r>
      <w:r w:rsidR="00370471">
        <w:rPr>
          <w:rFonts w:ascii="Times New Roman" w:hAnsi="Times New Roman" w:cs="Times New Roman"/>
          <w:sz w:val="28"/>
          <w:szCs w:val="28"/>
        </w:rPr>
        <w:t xml:space="preserve"> нельзя будет оставить не заполненным </w:t>
      </w:r>
      <w:r w:rsidR="003D5CB2">
        <w:rPr>
          <w:rFonts w:ascii="Times New Roman" w:hAnsi="Times New Roman" w:cs="Times New Roman"/>
          <w:sz w:val="28"/>
          <w:szCs w:val="28"/>
        </w:rPr>
        <w:t xml:space="preserve">столбец </w:t>
      </w:r>
      <w:proofErr w:type="spellStart"/>
      <w:r w:rsidR="003D5CB2" w:rsidRPr="000B546D">
        <w:rPr>
          <w:rFonts w:ascii="Times New Roman" w:hAnsi="Times New Roman" w:cs="Times New Roman"/>
          <w:color w:val="000080"/>
          <w:sz w:val="28"/>
          <w:szCs w:val="28"/>
        </w:rPr>
        <w:t>snum</w:t>
      </w:r>
      <w:proofErr w:type="spellEnd"/>
      <w:r w:rsidR="003D5CB2">
        <w:rPr>
          <w:rFonts w:ascii="Times New Roman" w:hAnsi="Times New Roman" w:cs="Times New Roman"/>
          <w:sz w:val="28"/>
          <w:szCs w:val="28"/>
        </w:rPr>
        <w:t xml:space="preserve">. Если у столбца внешнего ключа не стоит ограничение </w:t>
      </w:r>
      <w:r w:rsidR="003D5CB2"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NOT</w:t>
      </w:r>
      <w:r w:rsidR="003D5CB2" w:rsidRPr="003D5CB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="003D5CB2"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NULL</w:t>
      </w:r>
      <w:r w:rsidR="003D5CB2">
        <w:rPr>
          <w:rFonts w:ascii="Times New Roman" w:hAnsi="Times New Roman" w:cs="Times New Roman"/>
          <w:sz w:val="28"/>
          <w:szCs w:val="28"/>
        </w:rPr>
        <w:t>, то значение внешнего ключа не обязательно и можно будет его оставить пустым при заполнении таблицы данными.</w:t>
      </w:r>
    </w:p>
    <w:p w:rsidR="00225760" w:rsidRPr="00315724" w:rsidRDefault="00225760" w:rsidP="00E53ACF">
      <w:pPr>
        <w:pStyle w:val="af0"/>
        <w:jc w:val="both"/>
        <w:rPr>
          <w:rFonts w:ascii="Times New Roman" w:hAnsi="Times New Roman" w:cs="Times New Roman"/>
          <w:color w:val="000080"/>
          <w:sz w:val="28"/>
          <w:szCs w:val="28"/>
          <w:lang/>
        </w:rPr>
      </w:pPr>
    </w:p>
    <w:p w:rsidR="00225760" w:rsidRPr="00E53ACF" w:rsidRDefault="00225760" w:rsidP="00E53ACF">
      <w:pPr>
        <w:pStyle w:val="af0"/>
        <w:tabs>
          <w:tab w:val="left" w:pos="1701"/>
        </w:tabs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CREATE TABLE Customers</w:t>
      </w:r>
    </w:p>
    <w:p w:rsidR="00225760" w:rsidRPr="00E53ACF" w:rsidRDefault="00225760" w:rsidP="00E53ACF">
      <w:pPr>
        <w:pStyle w:val="af0"/>
        <w:tabs>
          <w:tab w:val="left" w:pos="1701"/>
        </w:tabs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(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br/>
        <w:t xml:space="preserve">  </w:t>
      </w:r>
      <w:proofErr w:type="spellStart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cnum</w:t>
      </w:r>
      <w:proofErr w:type="spellEnd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integer NOT NULL,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br/>
        <w:t xml:space="preserve">  </w:t>
      </w:r>
      <w:proofErr w:type="spellStart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cname</w:t>
      </w:r>
      <w:proofErr w:type="spellEnd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char(10),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br/>
        <w:t xml:space="preserve">  city char(10),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br/>
        <w:t xml:space="preserve">  </w:t>
      </w:r>
      <w:proofErr w:type="spellStart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integer</w:t>
      </w:r>
      <w:r w:rsidR="00370471" w:rsidRPr="00370471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r w:rsidR="00370471"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NOT NULL</w:t>
      </w: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,</w:t>
      </w:r>
    </w:p>
    <w:p w:rsidR="00225760" w:rsidRPr="00E53ACF" w:rsidRDefault="00225760" w:rsidP="00E53ACF">
      <w:pPr>
        <w:pStyle w:val="af0"/>
        <w:tabs>
          <w:tab w:val="left" w:pos="1701"/>
        </w:tabs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PRIMARY KEY (</w:t>
      </w:r>
      <w:proofErr w:type="spellStart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cnum</w:t>
      </w:r>
      <w:proofErr w:type="spellEnd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),</w:t>
      </w:r>
    </w:p>
    <w:p w:rsidR="00315724" w:rsidRPr="00370471" w:rsidRDefault="00225760" w:rsidP="00E53ACF">
      <w:pPr>
        <w:pStyle w:val="af0"/>
        <w:tabs>
          <w:tab w:val="left" w:pos="1701"/>
        </w:tabs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FOREIGN KEY (</w:t>
      </w:r>
      <w:proofErr w:type="spellStart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) REFERENCES Salespeople(</w:t>
      </w:r>
      <w:proofErr w:type="spellStart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E53ACF">
        <w:rPr>
          <w:rFonts w:ascii="Times New Roman" w:hAnsi="Times New Roman" w:cs="Times New Roman"/>
          <w:color w:val="000080"/>
          <w:sz w:val="28"/>
          <w:szCs w:val="28"/>
          <w:lang w:val="en-US"/>
        </w:rPr>
        <w:t>)</w:t>
      </w:r>
    </w:p>
    <w:p w:rsidR="00225760" w:rsidRPr="005A4C41" w:rsidRDefault="00225760" w:rsidP="00E53ACF">
      <w:pPr>
        <w:pStyle w:val="af0"/>
        <w:tabs>
          <w:tab w:val="left" w:pos="1701"/>
        </w:tabs>
        <w:ind w:left="1701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5A4C41">
        <w:rPr>
          <w:rFonts w:ascii="Times New Roman" w:hAnsi="Times New Roman" w:cs="Times New Roman"/>
          <w:color w:val="000080"/>
          <w:sz w:val="28"/>
          <w:szCs w:val="28"/>
          <w:lang w:val="en-US"/>
        </w:rPr>
        <w:t>);</w:t>
      </w:r>
    </w:p>
    <w:p w:rsidR="00E96714" w:rsidRDefault="00E96714" w:rsidP="00E53ACF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225760" w:rsidRPr="000B546D" w:rsidRDefault="00225760">
      <w:pPr>
        <w:pStyle w:val="2"/>
        <w:ind w:firstLine="27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b w:val="0"/>
          <w:bCs w:val="0"/>
          <w:sz w:val="28"/>
          <w:szCs w:val="28"/>
          <w:lang/>
        </w:rPr>
        <w:t>5.1) Установка значений по умолчанию</w:t>
      </w:r>
    </w:p>
    <w:p w:rsidR="00225760" w:rsidRPr="000B546D" w:rsidRDefault="00225760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Когда вы вставляете строку в таблицу без указания значений в ней для каждого поля, SQL должен иметь </w:t>
      </w:r>
      <w:r w:rsidRPr="000B546D">
        <w:rPr>
          <w:rFonts w:ascii="Times New Roman" w:hAnsi="Times New Roman" w:cs="Times New Roman"/>
          <w:i/>
          <w:sz w:val="28"/>
          <w:szCs w:val="28"/>
        </w:rPr>
        <w:t>значение по умолчанию</w:t>
      </w:r>
      <w:r w:rsidRPr="000B546D">
        <w:rPr>
          <w:rFonts w:ascii="Times New Roman" w:hAnsi="Times New Roman" w:cs="Times New Roman"/>
          <w:sz w:val="28"/>
          <w:szCs w:val="28"/>
        </w:rPr>
        <w:t xml:space="preserve"> для включения его в определенное поле, или же команда будет отклонена. Наиболее общим значением по умолчанию является </w:t>
      </w:r>
      <w:r w:rsidRPr="000B546D">
        <w:rPr>
          <w:rFonts w:ascii="Times New Roman" w:hAnsi="Times New Roman" w:cs="Times New Roman"/>
          <w:b/>
          <w:sz w:val="28"/>
          <w:szCs w:val="28"/>
        </w:rPr>
        <w:t>NULL</w:t>
      </w:r>
      <w:r w:rsidRPr="000B546D">
        <w:rPr>
          <w:rFonts w:ascii="Times New Roman" w:hAnsi="Times New Roman" w:cs="Times New Roman"/>
          <w:sz w:val="28"/>
          <w:szCs w:val="28"/>
        </w:rPr>
        <w:t xml:space="preserve">. Это </w:t>
      </w:r>
      <w:r w:rsidR="00C67ED3">
        <w:rPr>
          <w:rFonts w:ascii="Times New Roman" w:hAnsi="Times New Roman" w:cs="Times New Roman"/>
          <w:sz w:val="28"/>
          <w:szCs w:val="28"/>
        </w:rPr>
        <w:t>–</w:t>
      </w:r>
      <w:r w:rsidRPr="000B546D">
        <w:rPr>
          <w:rFonts w:ascii="Times New Roman" w:hAnsi="Times New Roman" w:cs="Times New Roman"/>
          <w:sz w:val="28"/>
          <w:szCs w:val="28"/>
        </w:rPr>
        <w:t xml:space="preserve"> значение по умолчанию для любого столбца, которому не было дано ограничение NOT NULL или который имел другое назначение </w:t>
      </w:r>
      <w:r w:rsidRPr="000B546D">
        <w:rPr>
          <w:rFonts w:ascii="Times New Roman" w:hAnsi="Times New Roman" w:cs="Times New Roman"/>
          <w:i/>
          <w:sz w:val="28"/>
          <w:szCs w:val="28"/>
        </w:rPr>
        <w:t>по умолчанию</w:t>
      </w:r>
      <w:r w:rsidRPr="000B546D">
        <w:rPr>
          <w:rFonts w:ascii="Times New Roman" w:hAnsi="Times New Roman" w:cs="Times New Roman"/>
          <w:sz w:val="28"/>
          <w:szCs w:val="28"/>
        </w:rPr>
        <w:t>.</w:t>
      </w:r>
    </w:p>
    <w:p w:rsidR="00225760" w:rsidRPr="000B546D" w:rsidRDefault="00225760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0B546D">
        <w:rPr>
          <w:rFonts w:ascii="Times New Roman" w:hAnsi="Times New Roman" w:cs="Times New Roman"/>
          <w:b/>
          <w:sz w:val="28"/>
          <w:szCs w:val="28"/>
        </w:rPr>
        <w:t>DEFAULT</w:t>
      </w:r>
      <w:r w:rsidRPr="000B546D">
        <w:rPr>
          <w:rFonts w:ascii="Times New Roman" w:hAnsi="Times New Roman" w:cs="Times New Roman"/>
          <w:sz w:val="28"/>
          <w:szCs w:val="28"/>
        </w:rPr>
        <w:t xml:space="preserve"> (ПО УМОЛЧАНИЮ) указывается в команде CREATE TABLE тем же способом, что и ограничение столбца, хотя, с технической точки зрения, значение DEFAULT не ограничительного свойства — оно не ограничивает значения, которые вы можете вводить, а просто определяет, что может случиться, если вы не введете любое из них.</w:t>
      </w:r>
    </w:p>
    <w:p w:rsidR="00225760" w:rsidRPr="000B546D" w:rsidRDefault="00225760">
      <w:pPr>
        <w:ind w:firstLine="60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Предположим, что вы работаете в офисе Нью-Йорка, и подавляющее большинство ваших продавцов живут в Нью-Йорке. Вы можете указать Нью-Йорк в качестве значения поля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>, по умолчанию, для вашей таблицы Продавцов:</w:t>
      </w:r>
    </w:p>
    <w:p w:rsidR="00315724" w:rsidRDefault="00225760">
      <w:pPr>
        <w:ind w:left="1695" w:firstLine="15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CREATE TABLE Salespeople</w:t>
      </w:r>
    </w:p>
    <w:p w:rsidR="00225760" w:rsidRPr="000B546D" w:rsidRDefault="00225760">
      <w:pPr>
        <w:ind w:left="1695" w:firstLine="15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(</w:t>
      </w:r>
    </w:p>
    <w:p w:rsidR="00225760" w:rsidRPr="000B546D" w:rsidRDefault="00225760">
      <w:pPr>
        <w:ind w:left="1695" w:firstLine="15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integer NOT NULL UNIQUE,</w:t>
      </w:r>
    </w:p>
    <w:p w:rsidR="00225760" w:rsidRPr="000B546D" w:rsidRDefault="00225760">
      <w:pPr>
        <w:ind w:left="1695" w:firstLine="15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sname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char(10) NOT NULL UNIQUE,</w:t>
      </w:r>
    </w:p>
    <w:p w:rsidR="00225760" w:rsidRPr="000B546D" w:rsidRDefault="00225760">
      <w:pPr>
        <w:ind w:left="1695" w:firstLine="15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city char(10) </w:t>
      </w:r>
      <w:r w:rsidRPr="00315724">
        <w:rPr>
          <w:rFonts w:ascii="Times New Roman" w:hAnsi="Times New Roman" w:cs="Times New Roman"/>
          <w:b/>
          <w:color w:val="000080"/>
          <w:sz w:val="28"/>
          <w:szCs w:val="28"/>
          <w:lang w:val="en-US"/>
        </w:rPr>
        <w:t>DEFAULT</w:t>
      </w: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= 'New York',</w:t>
      </w:r>
    </w:p>
    <w:p w:rsidR="00315724" w:rsidRDefault="00225760">
      <w:pPr>
        <w:ind w:left="1695" w:firstLine="15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comm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 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decimal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CHECK (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comm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 &lt; 1)</w:t>
      </w:r>
    </w:p>
    <w:p w:rsidR="00225760" w:rsidRPr="000B546D" w:rsidRDefault="00225760">
      <w:pPr>
        <w:ind w:left="1695" w:firstLine="15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</w:rPr>
        <w:t>);</w:t>
      </w:r>
    </w:p>
    <w:p w:rsidR="00225760" w:rsidRPr="000B546D" w:rsidRDefault="00225760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lastRenderedPageBreak/>
        <w:t xml:space="preserve">Конечно, вводить значение Нью-Йорк в таблицу каждый раз, когда назначается новый продавец, не такая уж необходимость, и можно просто пренебречь им (не вводя его) даже если оно должно иметь некоторое значение. </w:t>
      </w:r>
      <w:r w:rsidRPr="000B546D">
        <w:rPr>
          <w:rFonts w:ascii="Times New Roman" w:hAnsi="Times New Roman" w:cs="Times New Roman"/>
          <w:i/>
          <w:sz w:val="28"/>
          <w:szCs w:val="28"/>
        </w:rPr>
        <w:t>Значение по умолчанию</w:t>
      </w:r>
      <w:r w:rsidRPr="000B546D">
        <w:rPr>
          <w:rFonts w:ascii="Times New Roman" w:hAnsi="Times New Roman" w:cs="Times New Roman"/>
          <w:sz w:val="28"/>
          <w:szCs w:val="28"/>
        </w:rPr>
        <w:t xml:space="preserve"> такого типа, более предпочтительно, чем, например, длинный конторский номер, указывающий на ваше собственное ведомство, в таблице Заказов.</w:t>
      </w:r>
    </w:p>
    <w:p w:rsidR="00225760" w:rsidRDefault="00225760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546D">
        <w:rPr>
          <w:rFonts w:ascii="Times New Roman" w:hAnsi="Times New Roman" w:cs="Times New Roman"/>
          <w:color w:val="000000"/>
          <w:sz w:val="28"/>
          <w:szCs w:val="28"/>
        </w:rPr>
        <w:t xml:space="preserve">Длинные числовые значения более расположены к ошибке, поэтому если подавляющее большинство (или все) ваших Заказов должны иметь ваш собственный конторский номер, желательно устанавливать для них значение </w:t>
      </w:r>
      <w:r w:rsidRPr="000B546D">
        <w:rPr>
          <w:rFonts w:ascii="Times New Roman" w:hAnsi="Times New Roman" w:cs="Times New Roman"/>
          <w:i/>
          <w:color w:val="000000"/>
          <w:sz w:val="28"/>
          <w:szCs w:val="28"/>
        </w:rPr>
        <w:t>по умолчанию</w:t>
      </w:r>
      <w:r w:rsidRPr="000B546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D4B6F" w:rsidRPr="000B546D" w:rsidRDefault="00BD4B6F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25760" w:rsidRPr="00943D87" w:rsidRDefault="00503CC3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43D87">
        <w:rPr>
          <w:rFonts w:ascii="Times New Roman" w:hAnsi="Times New Roman" w:cs="Times New Roman"/>
          <w:color w:val="000000"/>
          <w:sz w:val="28"/>
          <w:szCs w:val="28"/>
        </w:rPr>
        <w:t xml:space="preserve">5.2) 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>установка уникального значения</w:t>
      </w:r>
    </w:p>
    <w:p w:rsidR="00503CC3" w:rsidRPr="00503CC3" w:rsidRDefault="00503CC3" w:rsidP="00503CC3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2FF8">
        <w:rPr>
          <w:rFonts w:ascii="Times New Roman" w:hAnsi="Times New Roman" w:cs="Times New Roman"/>
          <w:b/>
          <w:color w:val="000000"/>
          <w:sz w:val="28"/>
          <w:szCs w:val="28"/>
        </w:rPr>
        <w:t>UNIQUE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943D87" w:rsidRPr="00503CC3">
        <w:rPr>
          <w:rFonts w:ascii="Times New Roman" w:hAnsi="Times New Roman" w:cs="Times New Roman"/>
          <w:color w:val="000000"/>
          <w:sz w:val="28"/>
          <w:szCs w:val="28"/>
        </w:rPr>
        <w:t xml:space="preserve">это </w:t>
      </w:r>
      <w:r w:rsidRPr="00503CC3">
        <w:rPr>
          <w:rFonts w:ascii="Times New Roman" w:hAnsi="Times New Roman" w:cs="Times New Roman"/>
          <w:color w:val="000000"/>
          <w:sz w:val="28"/>
          <w:szCs w:val="28"/>
        </w:rPr>
        <w:t>ограничение устанавливает, что все значения данного столбца будут уникальны в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3CC3">
        <w:rPr>
          <w:rFonts w:ascii="Times New Roman" w:hAnsi="Times New Roman" w:cs="Times New Roman"/>
          <w:color w:val="000000"/>
          <w:sz w:val="28"/>
          <w:szCs w:val="28"/>
        </w:rPr>
        <w:t>пределах таблицы, и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3CC3">
        <w:rPr>
          <w:rFonts w:ascii="Times New Roman" w:hAnsi="Times New Roman" w:cs="Times New Roman"/>
          <w:color w:val="000000"/>
          <w:sz w:val="28"/>
          <w:szCs w:val="28"/>
        </w:rPr>
        <w:t>создает индекс. Можно применять к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3CC3">
        <w:rPr>
          <w:rFonts w:ascii="Times New Roman" w:hAnsi="Times New Roman" w:cs="Times New Roman"/>
          <w:color w:val="000000"/>
          <w:sz w:val="28"/>
          <w:szCs w:val="28"/>
        </w:rPr>
        <w:t>столбцам с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3CC3">
        <w:rPr>
          <w:rFonts w:ascii="Times New Roman" w:hAnsi="Times New Roman" w:cs="Times New Roman"/>
          <w:color w:val="000000"/>
          <w:sz w:val="28"/>
          <w:szCs w:val="28"/>
        </w:rPr>
        <w:t>поддержкой NULL, но</w:t>
      </w:r>
      <w:r w:rsidR="00943D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3CC3">
        <w:rPr>
          <w:rFonts w:ascii="Times New Roman" w:hAnsi="Times New Roman" w:cs="Times New Roman"/>
          <w:color w:val="000000"/>
          <w:sz w:val="28"/>
          <w:szCs w:val="28"/>
        </w:rPr>
        <w:t>так как NULL будет считаться уникальным значением, возможна только одна NULL-запись.</w:t>
      </w:r>
    </w:p>
    <w:p w:rsidR="00503CC3" w:rsidRDefault="00943D87" w:rsidP="003E2FF8">
      <w:pPr>
        <w:ind w:left="1134"/>
        <w:rPr>
          <w:rFonts w:ascii="Times New Roman" w:hAnsi="Times New Roman" w:cs="Times New Roman"/>
          <w:color w:val="002060"/>
          <w:sz w:val="28"/>
          <w:szCs w:val="28"/>
        </w:rPr>
      </w:pPr>
      <w:r w:rsidRPr="003E2FF8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phone VARCHAR(20) </w:t>
      </w:r>
      <w:r w:rsidRPr="0031572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UNIQUE</w:t>
      </w:r>
      <w:r w:rsidRPr="003E2FF8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NOT NULL</w:t>
      </w:r>
    </w:p>
    <w:p w:rsidR="00BD4B6F" w:rsidRPr="00BD4B6F" w:rsidRDefault="00BD4B6F" w:rsidP="003E2FF8">
      <w:pPr>
        <w:ind w:left="1134"/>
        <w:rPr>
          <w:rFonts w:ascii="Times New Roman" w:hAnsi="Times New Roman" w:cs="Times New Roman"/>
          <w:color w:val="002060"/>
          <w:sz w:val="28"/>
          <w:szCs w:val="28"/>
        </w:rPr>
      </w:pPr>
    </w:p>
    <w:p w:rsidR="00943D87" w:rsidRPr="003E2FF8" w:rsidRDefault="003E2FF8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E2FF8">
        <w:rPr>
          <w:rFonts w:ascii="Times New Roman" w:hAnsi="Times New Roman" w:cs="Times New Roman"/>
          <w:color w:val="000000"/>
          <w:sz w:val="28"/>
          <w:szCs w:val="28"/>
          <w:lang w:val="en-US"/>
        </w:rPr>
        <w:t>5.</w:t>
      </w:r>
      <w:r w:rsidR="00BD4B6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E2FF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>установка</w:t>
      </w:r>
      <w:r w:rsidRPr="003E2FF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проверки</w:t>
      </w:r>
      <w:r w:rsidRPr="003E2FF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данных</w:t>
      </w:r>
    </w:p>
    <w:p w:rsidR="00585D67" w:rsidRPr="00926D83" w:rsidRDefault="003E2FF8" w:rsidP="003E2FF8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2FF8">
        <w:rPr>
          <w:rFonts w:ascii="Times New Roman" w:hAnsi="Times New Roman" w:cs="Times New Roman"/>
          <w:b/>
          <w:color w:val="000000"/>
          <w:sz w:val="28"/>
          <w:szCs w:val="28"/>
        </w:rPr>
        <w:t>CHECK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3E2FF8">
        <w:rPr>
          <w:rFonts w:ascii="Times New Roman" w:hAnsi="Times New Roman" w:cs="Times New Roman"/>
          <w:color w:val="000000"/>
          <w:sz w:val="28"/>
          <w:szCs w:val="28"/>
        </w:rPr>
        <w:t xml:space="preserve">позволяет установить дополнительную проверку данных для столбца или набора столбцов. Это тоже CONSTRAINT, </w:t>
      </w:r>
      <w:r w:rsidR="00BD4B6F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585D67">
        <w:rPr>
          <w:rFonts w:ascii="Times New Roman" w:hAnsi="Times New Roman" w:cs="Times New Roman"/>
          <w:color w:val="000000"/>
          <w:sz w:val="28"/>
          <w:szCs w:val="28"/>
        </w:rPr>
        <w:t>ак как накладывает ограничение.</w:t>
      </w:r>
    </w:p>
    <w:p w:rsidR="00585D67" w:rsidRPr="00926D83" w:rsidRDefault="00585D67" w:rsidP="003E2FF8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6D83">
        <w:rPr>
          <w:rFonts w:ascii="Times New Roman" w:hAnsi="Times New Roman" w:cs="Times New Roman"/>
          <w:color w:val="000000"/>
          <w:sz w:val="28"/>
          <w:szCs w:val="28"/>
        </w:rPr>
        <w:t>Примеры:</w:t>
      </w:r>
    </w:p>
    <w:p w:rsidR="003E2FF8" w:rsidRPr="003E2FF8" w:rsidRDefault="00585D67" w:rsidP="003E2FF8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3E2FF8" w:rsidRPr="003E2FF8">
        <w:rPr>
          <w:rFonts w:ascii="Times New Roman" w:hAnsi="Times New Roman" w:cs="Times New Roman"/>
          <w:color w:val="000000"/>
          <w:sz w:val="28"/>
          <w:szCs w:val="28"/>
        </w:rPr>
        <w:t>гранич</w:t>
      </w:r>
      <w:r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="003E2FF8" w:rsidRPr="003E2FF8">
        <w:rPr>
          <w:rFonts w:ascii="Times New Roman" w:hAnsi="Times New Roman" w:cs="Times New Roman"/>
          <w:color w:val="000000"/>
          <w:sz w:val="28"/>
          <w:szCs w:val="28"/>
        </w:rPr>
        <w:t xml:space="preserve"> дат</w:t>
      </w:r>
      <w:r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="003E2FF8" w:rsidRPr="003E2FF8">
        <w:rPr>
          <w:rFonts w:ascii="Times New Roman" w:hAnsi="Times New Roman" w:cs="Times New Roman"/>
          <w:color w:val="000000"/>
          <w:sz w:val="28"/>
          <w:szCs w:val="28"/>
        </w:rPr>
        <w:t xml:space="preserve"> рождения сотрудника</w:t>
      </w:r>
      <w:r w:rsidR="00926D83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</w:p>
    <w:p w:rsidR="00943D87" w:rsidRDefault="003E2FF8" w:rsidP="003E2FF8">
      <w:pPr>
        <w:ind w:firstLine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3E2FF8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birthday DATE NOT NULL </w:t>
      </w:r>
      <w:r w:rsidRPr="0031572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CHECK</w:t>
      </w:r>
      <w:r w:rsidRPr="003E2FF8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(birthday &gt; ‘1900-01-01’)</w:t>
      </w:r>
    </w:p>
    <w:p w:rsidR="00BD4B6F" w:rsidRPr="00926D83" w:rsidRDefault="00926D83" w:rsidP="00BD4B6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Ограничение</w:t>
      </w:r>
      <w:r w:rsidRPr="00926D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пола</w:t>
      </w:r>
      <w:r w:rsidRPr="0054144E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</w:p>
    <w:p w:rsidR="00585D67" w:rsidRPr="00585D67" w:rsidRDefault="00585D67" w:rsidP="00585D67">
      <w:pPr>
        <w:ind w:firstLine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proofErr w:type="spellStart"/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>pol</w:t>
      </w:r>
      <w:proofErr w:type="spellEnd"/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char(1</w:t>
      </w:r>
      <w:r w:rsidR="0054144E" w:rsidRPr="0054144E">
        <w:rPr>
          <w:rFonts w:ascii="Times New Roman" w:hAnsi="Times New Roman" w:cs="Times New Roman"/>
          <w:color w:val="002060"/>
          <w:sz w:val="28"/>
          <w:szCs w:val="28"/>
          <w:lang w:val="en-US"/>
        </w:rPr>
        <w:t>0</w:t>
      </w:r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>)</w:t>
      </w:r>
      <w:r w:rsidR="0054144E" w:rsidRPr="008629ED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</w:t>
      </w:r>
      <w:r w:rsidR="0054144E" w:rsidRPr="003E2FF8">
        <w:rPr>
          <w:rFonts w:ascii="Times New Roman" w:hAnsi="Times New Roman" w:cs="Times New Roman"/>
          <w:color w:val="002060"/>
          <w:sz w:val="28"/>
          <w:szCs w:val="28"/>
          <w:lang w:val="en-US"/>
        </w:rPr>
        <w:t>NOT NULL</w:t>
      </w:r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</w:t>
      </w:r>
      <w:r w:rsidRPr="0031572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CHECK</w:t>
      </w:r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color w:val="002060"/>
          <w:sz w:val="28"/>
          <w:szCs w:val="28"/>
          <w:lang w:val="en-US"/>
        </w:rPr>
        <w:t>p</w:t>
      </w:r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>ol</w:t>
      </w:r>
      <w:proofErr w:type="spellEnd"/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IN ('</w:t>
      </w:r>
      <w:r w:rsidRPr="00585D67">
        <w:rPr>
          <w:rFonts w:ascii="Times New Roman" w:hAnsi="Times New Roman" w:cs="Times New Roman"/>
          <w:color w:val="002060"/>
          <w:sz w:val="28"/>
          <w:szCs w:val="28"/>
        </w:rPr>
        <w:t>М</w:t>
      </w:r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>', '</w:t>
      </w:r>
      <w:r w:rsidRPr="00585D67">
        <w:rPr>
          <w:rFonts w:ascii="Times New Roman" w:hAnsi="Times New Roman" w:cs="Times New Roman"/>
          <w:color w:val="002060"/>
          <w:sz w:val="28"/>
          <w:szCs w:val="28"/>
        </w:rPr>
        <w:t>Ж</w:t>
      </w:r>
      <w:r w:rsidRPr="00585D67">
        <w:rPr>
          <w:rFonts w:ascii="Times New Roman" w:hAnsi="Times New Roman" w:cs="Times New Roman"/>
          <w:color w:val="002060"/>
          <w:sz w:val="28"/>
          <w:szCs w:val="28"/>
          <w:lang w:val="en-US"/>
        </w:rPr>
        <w:t>'))</w:t>
      </w:r>
    </w:p>
    <w:p w:rsidR="00585D67" w:rsidRPr="00926D83" w:rsidRDefault="00926D83" w:rsidP="00926D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типа товара –</w:t>
      </w:r>
    </w:p>
    <w:p w:rsidR="00BD4B6F" w:rsidRPr="00BD4B6F" w:rsidRDefault="00BD4B6F" w:rsidP="003E2FF8">
      <w:pPr>
        <w:ind w:firstLine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proofErr w:type="spellStart"/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>tip_tovara</w:t>
      </w:r>
      <w:proofErr w:type="spellEnd"/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VARCHAR(</w:t>
      </w:r>
      <w:r>
        <w:rPr>
          <w:rFonts w:ascii="Times New Roman" w:hAnsi="Times New Roman" w:cs="Times New Roman"/>
          <w:color w:val="002060"/>
          <w:sz w:val="28"/>
          <w:szCs w:val="28"/>
          <w:lang w:val="en-US"/>
        </w:rPr>
        <w:t>30</w:t>
      </w:r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) </w:t>
      </w:r>
      <w:r w:rsidRPr="0031572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CHECK</w:t>
      </w:r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(VALUE IN ('</w:t>
      </w:r>
      <w:r w:rsidRPr="00BD4B6F">
        <w:rPr>
          <w:rFonts w:ascii="Times New Roman" w:hAnsi="Times New Roman" w:cs="Times New Roman"/>
          <w:color w:val="002060"/>
          <w:sz w:val="28"/>
          <w:szCs w:val="28"/>
        </w:rPr>
        <w:t>Электроника</w:t>
      </w:r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>', '</w:t>
      </w:r>
      <w:r w:rsidRPr="00BD4B6F">
        <w:rPr>
          <w:rFonts w:ascii="Times New Roman" w:hAnsi="Times New Roman" w:cs="Times New Roman"/>
          <w:color w:val="002060"/>
          <w:sz w:val="28"/>
          <w:szCs w:val="28"/>
        </w:rPr>
        <w:t>Одежда</w:t>
      </w:r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>', '</w:t>
      </w:r>
      <w:r w:rsidRPr="00BD4B6F">
        <w:rPr>
          <w:rFonts w:ascii="Times New Roman" w:hAnsi="Times New Roman" w:cs="Times New Roman"/>
          <w:color w:val="002060"/>
          <w:sz w:val="28"/>
          <w:szCs w:val="28"/>
        </w:rPr>
        <w:t>Еда</w:t>
      </w:r>
      <w:r w:rsidRPr="00BD4B6F">
        <w:rPr>
          <w:rFonts w:ascii="Times New Roman" w:hAnsi="Times New Roman" w:cs="Times New Roman"/>
          <w:color w:val="002060"/>
          <w:sz w:val="28"/>
          <w:szCs w:val="28"/>
          <w:lang w:val="en-US"/>
        </w:rPr>
        <w:t>'));</w:t>
      </w:r>
    </w:p>
    <w:p w:rsidR="003E2FF8" w:rsidRPr="003E2FF8" w:rsidRDefault="003E2FF8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2FF8">
        <w:rPr>
          <w:rFonts w:ascii="Times New Roman" w:hAnsi="Times New Roman" w:cs="Times New Roman"/>
          <w:color w:val="000000"/>
          <w:sz w:val="28"/>
          <w:szCs w:val="28"/>
        </w:rPr>
        <w:t>При вставке данных, не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E2FF8">
        <w:rPr>
          <w:rFonts w:ascii="Times New Roman" w:hAnsi="Times New Roman" w:cs="Times New Roman"/>
          <w:color w:val="000000"/>
          <w:sz w:val="28"/>
          <w:szCs w:val="28"/>
        </w:rPr>
        <w:t>прошедших проверку, будет сообщение об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E2FF8">
        <w:rPr>
          <w:rFonts w:ascii="Times New Roman" w:hAnsi="Times New Roman" w:cs="Times New Roman"/>
          <w:color w:val="000000"/>
          <w:sz w:val="28"/>
          <w:szCs w:val="28"/>
        </w:rPr>
        <w:t>ошибке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Check</w:t>
      </w:r>
      <w:proofErr w:type="spellEnd"/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</w:t>
      </w:r>
      <w:proofErr w:type="spellEnd"/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‘staff_chk_1’ </w:t>
      </w:r>
      <w:proofErr w:type="spellStart"/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is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violated</w:t>
      </w:r>
      <w:proofErr w:type="spellEnd"/>
      <w:r w:rsidRPr="003E2FF8">
        <w:rPr>
          <w:rFonts w:ascii="Times New Roman" w:hAnsi="Times New Roman" w:cs="Times New Roman"/>
          <w:color w:val="000000"/>
          <w:sz w:val="28"/>
          <w:szCs w:val="28"/>
        </w:rPr>
        <w:t>. Ситуация усложняется, когда установлено несколько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E2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CHECK,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E2FF8">
        <w:rPr>
          <w:rFonts w:ascii="Times New Roman" w:hAnsi="Times New Roman" w:cs="Times New Roman"/>
          <w:color w:val="000000"/>
          <w:sz w:val="28"/>
          <w:szCs w:val="28"/>
        </w:rPr>
        <w:t>поэтому рекомендуется давать понятное имя.</w:t>
      </w:r>
    </w:p>
    <w:p w:rsidR="003E2FF8" w:rsidRDefault="005F4705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705">
        <w:rPr>
          <w:rFonts w:ascii="Times New Roman" w:hAnsi="Times New Roman" w:cs="Times New Roman"/>
          <w:color w:val="000000"/>
          <w:sz w:val="28"/>
          <w:szCs w:val="28"/>
        </w:rPr>
        <w:t>Воспользуемся полной командой для создания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CHECK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определим не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только ограничение даты рождения, но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допустимые форматы телефона через регулярное выражение.</w:t>
      </w:r>
    </w:p>
    <w:p w:rsid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>CREATE TABLE Staff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>(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id INT PRIMARY KEY AUTO_INCREMENT,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name VARCHAR(255) NOT NULL,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position VARCHAR(30),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birthday DATE NOT NULL,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</w:t>
      </w:r>
      <w:proofErr w:type="spellStart"/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>has_child</w:t>
      </w:r>
      <w:proofErr w:type="spellEnd"/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BOOLEAN DEFAULT(0) NOT NULL,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phone VARCHAR(20) UNIQUE NOT NULL,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CONSTRAINT </w:t>
      </w:r>
      <w:proofErr w:type="spellStart"/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>staff_chk_birthday</w:t>
      </w:r>
      <w:proofErr w:type="spellEnd"/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CHECK (birthday &gt; '1900-01-01'),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  <w:lang w:val="en-US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   CONSTRAINT </w:t>
      </w:r>
      <w:proofErr w:type="spellStart"/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>staff_chk_phone</w:t>
      </w:r>
      <w:proofErr w:type="spellEnd"/>
      <w:r w:rsidRPr="005F4705">
        <w:rPr>
          <w:rFonts w:ascii="Times New Roman" w:hAnsi="Times New Roman" w:cs="Times New Roman"/>
          <w:color w:val="002060"/>
          <w:sz w:val="28"/>
          <w:szCs w:val="28"/>
          <w:lang w:val="en-US"/>
        </w:rPr>
        <w:t xml:space="preserve"> CHECK (phone REGEXP '[+]?[0-9]{1,3} ?\\(?[0-9]{3}\\)? ?[0-9]{2}[0-9 -]+[0-9]{2}')</w:t>
      </w:r>
    </w:p>
    <w:p w:rsidR="005F4705" w:rsidRPr="005F4705" w:rsidRDefault="005F4705" w:rsidP="005F4705">
      <w:pPr>
        <w:ind w:left="1134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5F4705">
        <w:rPr>
          <w:rFonts w:ascii="Times New Roman" w:hAnsi="Times New Roman" w:cs="Times New Roman"/>
          <w:color w:val="002060"/>
          <w:sz w:val="28"/>
          <w:szCs w:val="28"/>
        </w:rPr>
        <w:t>);</w:t>
      </w:r>
    </w:p>
    <w:p w:rsidR="005F4705" w:rsidRDefault="005F4705">
      <w:pPr>
        <w:ind w:firstLine="6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705">
        <w:rPr>
          <w:rFonts w:ascii="Times New Roman" w:hAnsi="Times New Roman" w:cs="Times New Roman"/>
          <w:color w:val="000000"/>
          <w:sz w:val="28"/>
          <w:szCs w:val="28"/>
        </w:rPr>
        <w:t>Для добавления ограничений используем оператор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 xml:space="preserve">, при этом,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все названия уникальны, как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имена таблиц. Учитывая, что 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умолчанию названия включают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себя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имя таблицы, рекомендуем придерживаться этого правила. Если используется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, мы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4705">
        <w:rPr>
          <w:rFonts w:ascii="Times New Roman" w:hAnsi="Times New Roman" w:cs="Times New Roman"/>
          <w:color w:val="000000"/>
          <w:sz w:val="28"/>
          <w:szCs w:val="28"/>
        </w:rPr>
        <w:t>обязаны дать имя ограничению, которое вводим.</w:t>
      </w:r>
    </w:p>
    <w:p w:rsidR="006431BF" w:rsidRDefault="006431B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431BF" w:rsidRDefault="00643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Посмотреть структуру таблицы с ограничениями на столбцы</w:t>
      </w:r>
    </w:p>
    <w:p w:rsidR="006431BF" w:rsidRPr="006431BF" w:rsidRDefault="006431BF" w:rsidP="006431B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31B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show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create </w:t>
      </w:r>
      <w:r w:rsidRPr="006431B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&lt;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имя</w:t>
      </w:r>
      <w:r w:rsidRPr="006431B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таблицы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&gt;</w:t>
      </w:r>
      <w:r w:rsidRPr="006431B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;</w:t>
      </w:r>
    </w:p>
    <w:p w:rsidR="006431BF" w:rsidRPr="006431BF" w:rsidRDefault="006431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25760" w:rsidRPr="006431BF" w:rsidRDefault="00643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25760" w:rsidRPr="000B546D">
        <w:rPr>
          <w:rFonts w:ascii="Times New Roman" w:hAnsi="Times New Roman" w:cs="Times New Roman"/>
          <w:sz w:val="28"/>
          <w:szCs w:val="28"/>
        </w:rPr>
        <w:t xml:space="preserve">) </w:t>
      </w:r>
      <w:r w:rsidR="00225760" w:rsidRPr="000B546D">
        <w:rPr>
          <w:rFonts w:ascii="Times New Roman" w:hAnsi="Times New Roman" w:cs="Times New Roman"/>
          <w:color w:val="000000"/>
          <w:sz w:val="28"/>
          <w:szCs w:val="28"/>
        </w:rPr>
        <w:t>Просмотр имеющихся (созданных) таблиц в выбранной базе данных</w:t>
      </w:r>
    </w:p>
    <w:p w:rsidR="00225760" w:rsidRPr="000B546D" w:rsidRDefault="00225760">
      <w:pPr>
        <w:ind w:left="563"/>
        <w:rPr>
          <w:rFonts w:ascii="Times New Roman" w:hAnsi="Times New Roman" w:cs="Times New Roman"/>
          <w:sz w:val="28"/>
          <w:szCs w:val="28"/>
          <w:lang/>
        </w:rPr>
      </w:pPr>
      <w:proofErr w:type="spellStart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show</w:t>
      </w:r>
      <w:proofErr w:type="spellEnd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tables</w:t>
      </w:r>
      <w:proofErr w:type="spellEnd"/>
      <w:r w:rsidRPr="000B54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;</w:t>
      </w:r>
    </w:p>
    <w:p w:rsidR="00225760" w:rsidRPr="000B546D" w:rsidRDefault="00225760">
      <w:pPr>
        <w:ind w:firstLine="60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:rsidR="00225760" w:rsidRPr="000B546D" w:rsidRDefault="006431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25760" w:rsidRPr="000B546D">
        <w:rPr>
          <w:rFonts w:ascii="Times New Roman" w:hAnsi="Times New Roman" w:cs="Times New Roman"/>
          <w:sz w:val="28"/>
          <w:szCs w:val="28"/>
        </w:rPr>
        <w:t>) Просмотр структуры созданной таблицы</w:t>
      </w:r>
    </w:p>
    <w:p w:rsidR="00225760" w:rsidRPr="000B546D" w:rsidRDefault="00225760">
      <w:pPr>
        <w:ind w:left="563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describe &lt;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B546D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0B546D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&gt;;</w:t>
      </w:r>
    </w:p>
    <w:p w:rsidR="00225760" w:rsidRPr="000B546D" w:rsidRDefault="00225760">
      <w:pPr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describe forums;</w:t>
      </w:r>
    </w:p>
    <w:p w:rsidR="00225760" w:rsidRPr="000B546D" w:rsidRDefault="00225760">
      <w:pPr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</w:p>
    <w:p w:rsidR="00225760" w:rsidRPr="000B546D" w:rsidRDefault="006431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225760" w:rsidRPr="000B546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25760" w:rsidRPr="000B546D">
        <w:rPr>
          <w:rFonts w:ascii="Times New Roman" w:hAnsi="Times New Roman" w:cs="Times New Roman"/>
          <w:sz w:val="28"/>
          <w:szCs w:val="28"/>
        </w:rPr>
        <w:t>Вставка</w:t>
      </w:r>
      <w:r w:rsidR="00225760" w:rsidRPr="000B5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5760" w:rsidRPr="000B546D">
        <w:rPr>
          <w:rFonts w:ascii="Times New Roman" w:hAnsi="Times New Roman" w:cs="Times New Roman"/>
          <w:sz w:val="28"/>
          <w:szCs w:val="28"/>
        </w:rPr>
        <w:t>записей</w:t>
      </w:r>
      <w:r w:rsidR="00225760" w:rsidRPr="000B5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5760" w:rsidRPr="000B546D">
        <w:rPr>
          <w:rFonts w:ascii="Times New Roman" w:hAnsi="Times New Roman" w:cs="Times New Roman"/>
          <w:sz w:val="28"/>
          <w:szCs w:val="28"/>
        </w:rPr>
        <w:t>в</w:t>
      </w:r>
      <w:r w:rsidR="00225760" w:rsidRPr="000B5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5760" w:rsidRPr="000B546D">
        <w:rPr>
          <w:rFonts w:ascii="Times New Roman" w:hAnsi="Times New Roman" w:cs="Times New Roman"/>
          <w:sz w:val="28"/>
          <w:szCs w:val="28"/>
        </w:rPr>
        <w:t>таблицу</w:t>
      </w:r>
    </w:p>
    <w:p w:rsidR="005A4C41" w:rsidRPr="005A4C41" w:rsidRDefault="00225760" w:rsidP="005A4C41">
      <w:pPr>
        <w:ind w:left="567"/>
        <w:rPr>
          <w:rFonts w:ascii="Times New Roman" w:hAnsi="Times New Roman" w:cs="Times New Roman"/>
          <w:b/>
          <w:sz w:val="28"/>
          <w:szCs w:val="28"/>
        </w:rPr>
      </w:pPr>
      <w:r w:rsidRPr="005A4C41">
        <w:rPr>
          <w:rFonts w:ascii="Times New Roman" w:hAnsi="Times New Roman" w:cs="Times New Roman"/>
          <w:b/>
          <w:sz w:val="28"/>
          <w:szCs w:val="28"/>
          <w:lang w:val="en-US"/>
        </w:rPr>
        <w:t>INSERT</w:t>
      </w:r>
      <w:r w:rsidRPr="005A4C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4C41">
        <w:rPr>
          <w:rFonts w:ascii="Times New Roman" w:hAnsi="Times New Roman" w:cs="Times New Roman"/>
          <w:b/>
          <w:sz w:val="28"/>
          <w:szCs w:val="28"/>
          <w:lang w:val="en-US"/>
        </w:rPr>
        <w:t>INTO</w:t>
      </w:r>
      <w:r w:rsidRPr="005A4C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A4C41" w:rsidRPr="005A4C41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="005A4C41" w:rsidRPr="005A4C41">
        <w:rPr>
          <w:rFonts w:ascii="Times New Roman" w:hAnsi="Times New Roman" w:cs="Times New Roman"/>
          <w:b/>
          <w:sz w:val="28"/>
          <w:szCs w:val="28"/>
        </w:rPr>
        <w:t>имя_таблицы</w:t>
      </w:r>
      <w:proofErr w:type="spellEnd"/>
      <w:r w:rsidR="005A4C41" w:rsidRPr="005A4C41">
        <w:rPr>
          <w:rFonts w:ascii="Times New Roman" w:hAnsi="Times New Roman" w:cs="Times New Roman"/>
          <w:b/>
          <w:sz w:val="28"/>
          <w:szCs w:val="28"/>
        </w:rPr>
        <w:t>&gt;</w:t>
      </w:r>
      <w:r w:rsidRPr="005A4C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4C41">
        <w:rPr>
          <w:rFonts w:ascii="Times New Roman" w:hAnsi="Times New Roman" w:cs="Times New Roman"/>
          <w:b/>
          <w:sz w:val="28"/>
          <w:szCs w:val="28"/>
          <w:lang w:val="en-US"/>
        </w:rPr>
        <w:t>VALUES</w:t>
      </w:r>
      <w:r w:rsidRPr="005A4C4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25760" w:rsidRDefault="00FC1D00" w:rsidP="005A4C41">
      <w:pPr>
        <w:ind w:left="567"/>
        <w:rPr>
          <w:rFonts w:ascii="Times New Roman" w:hAnsi="Times New Roman" w:cs="Times New Roman"/>
          <w:b/>
          <w:sz w:val="28"/>
          <w:szCs w:val="28"/>
        </w:rPr>
      </w:pPr>
      <w:r w:rsidRPr="005A4C41">
        <w:rPr>
          <w:rFonts w:ascii="Times New Roman" w:hAnsi="Times New Roman" w:cs="Times New Roman"/>
          <w:b/>
          <w:sz w:val="28"/>
          <w:szCs w:val="28"/>
        </w:rPr>
        <w:t>(значение_столбца1, значение_столбца2,</w:t>
      </w:r>
      <w:r>
        <w:rPr>
          <w:rFonts w:ascii="Times New Roman" w:hAnsi="Times New Roman" w:cs="Times New Roman"/>
          <w:b/>
          <w:sz w:val="28"/>
          <w:szCs w:val="28"/>
        </w:rPr>
        <w:t>…),</w:t>
      </w:r>
    </w:p>
    <w:p w:rsidR="00FC1D00" w:rsidRDefault="00FC1D00" w:rsidP="005A4C41">
      <w:pPr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</w:t>
      </w:r>
    </w:p>
    <w:p w:rsidR="005A4C41" w:rsidRPr="005A4C41" w:rsidRDefault="005A4C41" w:rsidP="005A4C41">
      <w:pPr>
        <w:ind w:left="567"/>
        <w:rPr>
          <w:rFonts w:ascii="Times New Roman" w:hAnsi="Times New Roman" w:cs="Times New Roman"/>
          <w:b/>
          <w:sz w:val="28"/>
          <w:szCs w:val="28"/>
        </w:rPr>
      </w:pPr>
      <w:r w:rsidRPr="005A4C41">
        <w:rPr>
          <w:rFonts w:ascii="Times New Roman" w:hAnsi="Times New Roman" w:cs="Times New Roman"/>
          <w:b/>
          <w:sz w:val="28"/>
          <w:szCs w:val="28"/>
        </w:rPr>
        <w:t>(</w:t>
      </w:r>
      <w:r w:rsidR="00FC1D00">
        <w:rPr>
          <w:rFonts w:ascii="Times New Roman" w:hAnsi="Times New Roman" w:cs="Times New Roman"/>
          <w:b/>
          <w:sz w:val="28"/>
          <w:szCs w:val="28"/>
        </w:rPr>
        <w:t>значение_столбца1</w:t>
      </w:r>
      <w:r w:rsidRPr="005A4C41">
        <w:rPr>
          <w:rFonts w:ascii="Times New Roman" w:hAnsi="Times New Roman" w:cs="Times New Roman"/>
          <w:b/>
          <w:sz w:val="28"/>
          <w:szCs w:val="28"/>
        </w:rPr>
        <w:t>, значение_столбца2,</w:t>
      </w:r>
      <w:r w:rsidR="00FC1D00">
        <w:rPr>
          <w:rFonts w:ascii="Times New Roman" w:hAnsi="Times New Roman" w:cs="Times New Roman"/>
          <w:b/>
          <w:sz w:val="28"/>
          <w:szCs w:val="28"/>
        </w:rPr>
        <w:t>…);</w:t>
      </w:r>
    </w:p>
    <w:p w:rsidR="00225760" w:rsidRPr="000B546D" w:rsidRDefault="00225760">
      <w:pPr>
        <w:pStyle w:val="a1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После оператора </w:t>
      </w:r>
      <w:r w:rsidRPr="000B546D">
        <w:rPr>
          <w:rStyle w:val="a7"/>
          <w:rFonts w:ascii="Times New Roman" w:hAnsi="Times New Roman" w:cs="Times New Roman"/>
          <w:sz w:val="28"/>
          <w:szCs w:val="28"/>
        </w:rPr>
        <w:t>VALUES</w:t>
      </w:r>
      <w:r w:rsidRPr="000B546D">
        <w:rPr>
          <w:rFonts w:ascii="Times New Roman" w:hAnsi="Times New Roman" w:cs="Times New Roman"/>
          <w:sz w:val="28"/>
          <w:szCs w:val="28"/>
        </w:rPr>
        <w:t xml:space="preserve"> в скобках через запятую перечисляются значения соответствующих полей таблицы в соответствии с их типами.</w:t>
      </w:r>
    </w:p>
    <w:p w:rsidR="00225760" w:rsidRPr="000B546D" w:rsidRDefault="00225760" w:rsidP="00E53ACF">
      <w:pPr>
        <w:pStyle w:val="ab"/>
        <w:tabs>
          <w:tab w:val="left" w:pos="1701"/>
        </w:tabs>
        <w:ind w:left="1701" w:right="567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INSERT INTO authors VALUES</w:t>
      </w:r>
    </w:p>
    <w:p w:rsidR="00225760" w:rsidRPr="000B546D" w:rsidRDefault="00225760" w:rsidP="00E53ACF">
      <w:pPr>
        <w:pStyle w:val="ab"/>
        <w:tabs>
          <w:tab w:val="left" w:pos="1701"/>
        </w:tabs>
        <w:ind w:left="1701" w:right="567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(1, '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Maks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', 123, 'maks@mail.ru ', 'www.softtime.ru', '</w:t>
      </w:r>
      <w:r w:rsidRPr="000B546D">
        <w:rPr>
          <w:rFonts w:ascii="Times New Roman" w:hAnsi="Times New Roman" w:cs="Times New Roman"/>
          <w:color w:val="000080"/>
          <w:sz w:val="28"/>
          <w:szCs w:val="28"/>
        </w:rPr>
        <w:t>программист</w:t>
      </w:r>
      <w:r w:rsidRPr="000B546D">
        <w:rPr>
          <w:rFonts w:ascii="Times New Roman" w:hAnsi="Times New Roman" w:cs="Times New Roman"/>
          <w:color w:val="000080"/>
          <w:sz w:val="28"/>
          <w:szCs w:val="28"/>
          <w:lang w:val="en-US"/>
        </w:rPr>
        <w:t>', 0, 0),</w:t>
      </w:r>
    </w:p>
    <w:p w:rsidR="00225760" w:rsidRPr="000B546D" w:rsidRDefault="00225760" w:rsidP="00E53ACF">
      <w:pPr>
        <w:pStyle w:val="ab"/>
        <w:tabs>
          <w:tab w:val="left" w:pos="1701"/>
        </w:tabs>
        <w:ind w:left="1701" w:right="567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color w:val="000080"/>
          <w:sz w:val="28"/>
          <w:szCs w:val="28"/>
        </w:rPr>
        <w:t>(2, '</w:t>
      </w:r>
      <w:proofErr w:type="spellStart"/>
      <w:r w:rsidRPr="000B546D">
        <w:rPr>
          <w:rFonts w:ascii="Times New Roman" w:hAnsi="Times New Roman" w:cs="Times New Roman"/>
          <w:color w:val="000080"/>
          <w:sz w:val="28"/>
          <w:szCs w:val="28"/>
        </w:rPr>
        <w:t>Igor</w:t>
      </w:r>
      <w:proofErr w:type="spellEnd"/>
      <w:r w:rsidRPr="000B546D">
        <w:rPr>
          <w:rFonts w:ascii="Times New Roman" w:hAnsi="Times New Roman" w:cs="Times New Roman"/>
          <w:color w:val="000080"/>
          <w:sz w:val="28"/>
          <w:szCs w:val="28"/>
        </w:rPr>
        <w:t xml:space="preserve">', 123, </w:t>
      </w:r>
      <w:hyperlink r:id="rId6" w:history="1">
        <w:r w:rsidRPr="000B546D">
          <w:rPr>
            <w:rStyle w:val="a8"/>
            <w:rFonts w:ascii="Times New Roman" w:hAnsi="Times New Roman" w:cs="Times New Roman"/>
          </w:rPr>
          <w:t>'igor@mail.ru</w:t>
        </w:r>
      </w:hyperlink>
      <w:r w:rsidRPr="000B546D">
        <w:rPr>
          <w:rFonts w:ascii="Times New Roman" w:hAnsi="Times New Roman" w:cs="Times New Roman"/>
          <w:color w:val="000080"/>
          <w:sz w:val="28"/>
          <w:szCs w:val="28"/>
        </w:rPr>
        <w:t>', 'http://www.softtime.ru', 'Программист', 407, 0);</w:t>
      </w:r>
    </w:p>
    <w:p w:rsidR="00225760" w:rsidRPr="000B546D" w:rsidRDefault="006431BF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="00225760" w:rsidRPr="000B546D">
        <w:rPr>
          <w:rFonts w:ascii="Times New Roman" w:hAnsi="Times New Roman" w:cs="Times New Roman"/>
          <w:b w:val="0"/>
          <w:bCs w:val="0"/>
          <w:sz w:val="28"/>
          <w:szCs w:val="28"/>
        </w:rPr>
        <w:t>.1) Вставка результатов запроса</w:t>
      </w:r>
    </w:p>
    <w:p w:rsidR="00225760" w:rsidRPr="000B546D" w:rsidRDefault="00225760">
      <w:pPr>
        <w:ind w:firstLine="641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Вы можете также использовать команду INSERT, чтобы получать или выбирать значения из одной таблицы и помещать их в другую, чтобы использовать их вместе с запросом. Чтобы сделать это, вы просто заменяете предложение VALUES (из предыдущего примера) на соответствующий запрос:</w:t>
      </w:r>
    </w:p>
    <w:p w:rsidR="00225760" w:rsidRPr="000B546D" w:rsidRDefault="00225760" w:rsidP="00E53ACF">
      <w:pPr>
        <w:pStyle w:val="Src"/>
        <w:ind w:left="1701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INSERT INTO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Londonstaff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SELECT *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city = 'London';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Здесь выбираются все значения, произведенные запросом — то есть, все строки из таблицы Продавцов со значениями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London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" — и помещаются в таблицу называемую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Londonstaff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. Чтобы это работало, таблица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Londonstaff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должна отвечать следующим условиям: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* Она должна уже быть создана командой CREATE TABLE.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* Она должна иметь четыре столбца, которые совпадают с таблицей Продавцов в терминах типа данных; то есть первый, второй, и так далее, столбцы каждой таблицы должны иметь одинаковый тип данных (причем они не обязаны иметь одинаковых имен).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lastRenderedPageBreak/>
        <w:t>Общее правило то, что вставляемые столбцы таблицы, должны совпадать со столбцами выводимыми подзапросом, в данном случае, для всей таблицы Продавцов.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46D">
        <w:rPr>
          <w:rFonts w:ascii="Times New Roman" w:hAnsi="Times New Roman" w:cs="Times New Roman"/>
          <w:sz w:val="28"/>
          <w:szCs w:val="28"/>
        </w:rPr>
        <w:t>Londonstaff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— это теперь независимая таблица, которая получила некоторые значения из таблицы Продавцов (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Salespeople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). Если значения в таблице Продавцов будут вдруг изменены, это никак не отразится на таблице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Londonstaff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(хотя вы могли бы создать такой эффект с помощью Представления (VIEW), описанного в Главе 20).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Так как или запрос или команда INSERT могут указывать столбцы по имени, вы можете, если захотите, переместить только выбранные столбцы, а также переупорядочить только те столбцы, которые вы выбрали.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Предположим, например, что вы решили сформировать новую таблицу с именем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Daytotals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, которая просто будет следить за общим количеством долларов сумм приобретений упорядоченных на каждый день. Вы можете ввести эти данные независимо от таблицы Заказов, но сначала вы должны заполнить таблицу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Daytotals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информацией ранее представленной в таблице Заказов.</w:t>
      </w:r>
    </w:p>
    <w:p w:rsidR="00225760" w:rsidRPr="000B546D" w:rsidRDefault="00225760">
      <w:pPr>
        <w:ind w:firstLine="573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Понимая, что таблица Заказов охватывает последний финансовый год, а не только несколько дней, как в нашем примере, вы можете видеть преимущество использования следующего условия INSERT в подсчете и вводе значений</w:t>
      </w:r>
    </w:p>
    <w:p w:rsidR="00225760" w:rsidRPr="000B546D" w:rsidRDefault="00225760" w:rsidP="00E53ACF">
      <w:pPr>
        <w:pStyle w:val="Src"/>
        <w:tabs>
          <w:tab w:val="left" w:pos="1701"/>
        </w:tabs>
        <w:ind w:left="1701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INSERT INTO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Daytotals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(date, total)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SELECT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odate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, SUM (amt)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Orders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GROUP BY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odate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;</w:t>
      </w:r>
    </w:p>
    <w:p w:rsidR="00225760" w:rsidRPr="000B546D" w:rsidRDefault="00225760">
      <w:pPr>
        <w:ind w:firstLine="559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Обратите внимание что, как предложено ранее, имена столбцов таблицы Заказов и таблицы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Daytotals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— не должны быть одинаковыми. Кроме того, если дата приобретения и общее количество — это единственные столбцы в таблице, и они находятся в данном Заказе, их имена могут быть исключены из вывода из-за их очевидной простоты.</w:t>
      </w:r>
    </w:p>
    <w:p w:rsidR="00225760" w:rsidRPr="000B546D" w:rsidRDefault="006431BF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="00225760" w:rsidRPr="000B546D">
        <w:rPr>
          <w:rFonts w:ascii="Times New Roman" w:hAnsi="Times New Roman" w:cs="Times New Roman"/>
          <w:b w:val="0"/>
          <w:bCs w:val="0"/>
          <w:sz w:val="28"/>
          <w:szCs w:val="28"/>
        </w:rPr>
        <w:t>.2) Использование подзапросов с INSERT</w:t>
      </w:r>
    </w:p>
    <w:p w:rsidR="00225760" w:rsidRPr="000B546D" w:rsidRDefault="00225760">
      <w:pPr>
        <w:ind w:firstLine="545"/>
        <w:jc w:val="both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>INSERT — это самый простой случай. Вы уже видели, как вставлять результаты запроса в таблицу. Вы можете использовать подзапросы внутри любого запроса, который генерирует значения для команды INSERT тем же самым способом, которым вы делали это для других запросов — т.е. внутри предиката или предложения HAVING.</w:t>
      </w:r>
    </w:p>
    <w:p w:rsidR="00225760" w:rsidRPr="000B546D" w:rsidRDefault="00225760">
      <w:pPr>
        <w:ind w:firstLine="545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Предположим, что мы имеем таблицу с именем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SJpeople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, столбцы которой совпадают со столбцами нашей таблицы Продавцов. Вы уже видели, как заполнять таблицу подобно этой, заказчиками в городе, например, в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San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Jose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>:</w:t>
      </w:r>
    </w:p>
    <w:p w:rsidR="00225760" w:rsidRPr="000B546D" w:rsidRDefault="00225760" w:rsidP="00E53ACF">
      <w:pPr>
        <w:pStyle w:val="Src"/>
        <w:tabs>
          <w:tab w:val="left" w:pos="1541"/>
        </w:tabs>
        <w:ind w:left="1701"/>
        <w:rPr>
          <w:rFonts w:ascii="Times New Roman" w:hAnsi="Times New Roman" w:cs="Times New Roman"/>
          <w:sz w:val="28"/>
          <w:szCs w:val="28"/>
        </w:rPr>
      </w:pP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INSERT INTO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SJpeople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SELECT *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city = 'San Jose';</w:t>
      </w:r>
    </w:p>
    <w:p w:rsidR="00225760" w:rsidRPr="000B546D" w:rsidRDefault="00225760">
      <w:pPr>
        <w:rPr>
          <w:rFonts w:ascii="Times New Roman" w:hAnsi="Times New Roman" w:cs="Times New Roman"/>
          <w:color w:val="000080"/>
          <w:sz w:val="28"/>
          <w:szCs w:val="28"/>
        </w:rPr>
      </w:pPr>
      <w:r w:rsidRPr="000B546D">
        <w:rPr>
          <w:rFonts w:ascii="Times New Roman" w:hAnsi="Times New Roman" w:cs="Times New Roman"/>
          <w:sz w:val="28"/>
          <w:szCs w:val="28"/>
        </w:rPr>
        <w:t xml:space="preserve">Теперь мы можем использовать подзапрос, чтобы добавить к таблице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SJpeople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всех продавцов, которые имеют заказчиков в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San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sz w:val="28"/>
          <w:szCs w:val="28"/>
        </w:rPr>
        <w:t>Jose</w:t>
      </w:r>
      <w:proofErr w:type="spellEnd"/>
      <w:r w:rsidRPr="000B546D">
        <w:rPr>
          <w:rFonts w:ascii="Times New Roman" w:hAnsi="Times New Roman" w:cs="Times New Roman"/>
          <w:sz w:val="28"/>
          <w:szCs w:val="28"/>
        </w:rPr>
        <w:t>, независимо от того, находятся ли там продавцы или нет:</w:t>
      </w:r>
    </w:p>
    <w:p w:rsidR="00225760" w:rsidRPr="000B546D" w:rsidRDefault="00225760" w:rsidP="00E53ACF">
      <w:pPr>
        <w:pStyle w:val="Src"/>
        <w:tabs>
          <w:tab w:val="left" w:pos="1541"/>
        </w:tabs>
        <w:ind w:left="1701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lastRenderedPageBreak/>
        <w:t xml:space="preserve">INSERT INTO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Sjpeople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SELECT *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WHERE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= ANY (SELECT </w:t>
      </w:r>
      <w:proofErr w:type="spellStart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FROM Customers</w:t>
      </w:r>
      <w:r w:rsidRPr="000B546D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WHERE city = 'San Jose');</w:t>
      </w:r>
    </w:p>
    <w:p w:rsidR="00225760" w:rsidRDefault="00225760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Оба запроса в этой команде функционируют так же, как если бы они не являлись частью выражения INSERT. Подзапрос находит все строки для заказчиков в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San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Jose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формирует набор значений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snum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Внешний запрос выбирает строки из таблицы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Salespeople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где эти значения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snum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найдены. В этом примере, строки для продавцов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Rifkin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Serres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которые назначены заказчикам в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San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Jose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—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Liu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Cisneros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будут вставлены в таблицу </w:t>
      </w:r>
      <w:proofErr w:type="spellStart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SJpeople</w:t>
      </w:r>
      <w:proofErr w:type="spellEnd"/>
      <w:r w:rsidRPr="000B54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:rsidR="00C71795" w:rsidRDefault="00C71795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F96124" w:rsidRDefault="00F96124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F96124" w:rsidRPr="00F96124" w:rsidRDefault="00F96124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96124">
        <w:rPr>
          <w:rFonts w:ascii="Times New Roman" w:hAnsi="Times New Roman" w:cs="Times New Roman"/>
          <w:b/>
          <w:bCs/>
          <w:iCs/>
          <w:sz w:val="28"/>
          <w:szCs w:val="28"/>
        </w:rPr>
        <w:t>Практическая часть</w:t>
      </w:r>
    </w:p>
    <w:p w:rsidR="00F96124" w:rsidRDefault="00F96124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69378A" w:rsidRPr="00DC49FD" w:rsidRDefault="0030268D" w:rsidP="00DC49FD">
      <w:pPr>
        <w:pStyle w:val="af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49FD">
        <w:rPr>
          <w:rFonts w:ascii="Times New Roman" w:hAnsi="Times New Roman" w:cs="Times New Roman"/>
          <w:iCs/>
          <w:sz w:val="28"/>
          <w:szCs w:val="28"/>
        </w:rPr>
        <w:t xml:space="preserve">Задание: создайте базу данных </w:t>
      </w:r>
      <w:r w:rsidR="0069378A" w:rsidRPr="00DC49FD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69378A" w:rsidRPr="00DC49FD">
        <w:rPr>
          <w:rFonts w:ascii="Times New Roman" w:hAnsi="Times New Roman" w:cs="Times New Roman"/>
          <w:sz w:val="28"/>
          <w:szCs w:val="28"/>
          <w:lang w:val="en-US" w:eastAsia="ru-RU"/>
        </w:rPr>
        <w:t>torgash</w:t>
      </w:r>
      <w:proofErr w:type="spellEnd"/>
      <w:r w:rsidR="0069378A" w:rsidRPr="00DC49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</w:t>
      </w:r>
      <w:proofErr w:type="spellStart"/>
      <w:r w:rsidR="0069378A" w:rsidRPr="00DC49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="0069378A" w:rsidRPr="00DC49FD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-код СОХРАНИТЬ в отчёт!</w:t>
      </w:r>
    </w:p>
    <w:p w:rsidR="00C71795" w:rsidRPr="00F96124" w:rsidRDefault="00C71795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30268D" w:rsidRPr="000B546D" w:rsidRDefault="0030268D" w:rsidP="00E53ACF">
      <w:pPr>
        <w:tabs>
          <w:tab w:val="left" w:pos="9638"/>
        </w:tabs>
        <w:ind w:right="-1" w:firstLine="532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30268D" w:rsidRPr="000B546D" w:rsidSect="00EE33BA">
      <w:pgSz w:w="11906" w:h="16838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MS Mincho"/>
    <w:charset w:val="80"/>
    <w:family w:val="roman"/>
    <w:pitch w:val="variable"/>
  </w:font>
  <w:font w:name="WenQuanYi Micro Hei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DejaVu Sans Mono">
    <w:charset w:val="CC"/>
    <w:family w:val="modern"/>
    <w:pitch w:val="fixed"/>
    <w:sig w:usb0="E60002FF" w:usb1="500079F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4238EA7A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2D91561"/>
    <w:multiLevelType w:val="multilevel"/>
    <w:tmpl w:val="F870ABE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37D281C"/>
    <w:multiLevelType w:val="multilevel"/>
    <w:tmpl w:val="D4D6AB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3168AB"/>
    <w:multiLevelType w:val="hybridMultilevel"/>
    <w:tmpl w:val="77DA8418"/>
    <w:lvl w:ilvl="0" w:tplc="A3602B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095075">
    <w:abstractNumId w:val="0"/>
  </w:num>
  <w:num w:numId="2" w16cid:durableId="1644120750">
    <w:abstractNumId w:val="1"/>
  </w:num>
  <w:num w:numId="3" w16cid:durableId="862325400">
    <w:abstractNumId w:val="2"/>
  </w:num>
  <w:num w:numId="4" w16cid:durableId="469518181">
    <w:abstractNumId w:val="3"/>
  </w:num>
  <w:num w:numId="5" w16cid:durableId="1069883874">
    <w:abstractNumId w:val="5"/>
  </w:num>
  <w:num w:numId="6" w16cid:durableId="95490088">
    <w:abstractNumId w:val="6"/>
  </w:num>
  <w:num w:numId="7" w16cid:durableId="1940289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546D"/>
    <w:rsid w:val="000011BD"/>
    <w:rsid w:val="000B546D"/>
    <w:rsid w:val="00225760"/>
    <w:rsid w:val="0030268D"/>
    <w:rsid w:val="00315724"/>
    <w:rsid w:val="0032710B"/>
    <w:rsid w:val="0034684D"/>
    <w:rsid w:val="0035485A"/>
    <w:rsid w:val="00370471"/>
    <w:rsid w:val="003D5CB2"/>
    <w:rsid w:val="003E2987"/>
    <w:rsid w:val="003E2FF8"/>
    <w:rsid w:val="0040217C"/>
    <w:rsid w:val="004135D7"/>
    <w:rsid w:val="00503CC3"/>
    <w:rsid w:val="00514AE9"/>
    <w:rsid w:val="0054144E"/>
    <w:rsid w:val="00585D67"/>
    <w:rsid w:val="005A4C41"/>
    <w:rsid w:val="005F4705"/>
    <w:rsid w:val="006431BF"/>
    <w:rsid w:val="00644933"/>
    <w:rsid w:val="0069378A"/>
    <w:rsid w:val="00746240"/>
    <w:rsid w:val="007F1E82"/>
    <w:rsid w:val="008629ED"/>
    <w:rsid w:val="008B4E3E"/>
    <w:rsid w:val="00926D83"/>
    <w:rsid w:val="00943D87"/>
    <w:rsid w:val="00954904"/>
    <w:rsid w:val="00BD4B6F"/>
    <w:rsid w:val="00C31F54"/>
    <w:rsid w:val="00C67ED3"/>
    <w:rsid w:val="00C71795"/>
    <w:rsid w:val="00CD70D0"/>
    <w:rsid w:val="00D63903"/>
    <w:rsid w:val="00DC49FD"/>
    <w:rsid w:val="00E53ACF"/>
    <w:rsid w:val="00E96714"/>
    <w:rsid w:val="00EE33BA"/>
    <w:rsid w:val="00EF6BDB"/>
    <w:rsid w:val="00F96124"/>
    <w:rsid w:val="00FC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B794C669-8E9D-4FC4-B253-699BDDDB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WenQuanYi Micro Hei" w:hAnsi="Liberation Serif" w:cs="Lohit Hindi"/>
      <w:kern w:val="1"/>
      <w:sz w:val="24"/>
      <w:szCs w:val="24"/>
      <w:lang w:eastAsia="zh-CN" w:bidi="hi-IN"/>
    </w:rPr>
  </w:style>
  <w:style w:type="paragraph" w:styleId="2">
    <w:name w:val="heading 2"/>
    <w:basedOn w:val="a0"/>
    <w:next w:val="a1"/>
    <w:qFormat/>
    <w:pPr>
      <w:outlineLvl w:val="1"/>
    </w:pPr>
    <w:rPr>
      <w:rFonts w:ascii="Liberation Serif" w:hAnsi="Liberation Serif"/>
      <w:b/>
      <w:bCs/>
      <w:sz w:val="36"/>
      <w:szCs w:val="36"/>
    </w:rPr>
  </w:style>
  <w:style w:type="paragraph" w:styleId="4">
    <w:name w:val="heading 4"/>
    <w:basedOn w:val="a0"/>
    <w:next w:val="a1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character" w:default="1" w:styleId="a2">
    <w:name w:val="Default Paragraph Font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</w:style>
  <w:style w:type="character" w:customStyle="1" w:styleId="a6">
    <w:name w:val="Маркеры списка"/>
    <w:rPr>
      <w:rFonts w:ascii="OpenSymbol" w:eastAsia="OpenSymbol" w:hAnsi="OpenSymbol" w:cs="OpenSymbol"/>
    </w:rPr>
  </w:style>
  <w:style w:type="character" w:customStyle="1" w:styleId="a7">
    <w:name w:val="Исходный текст"/>
    <w:rPr>
      <w:rFonts w:ascii="DejaVu Sans Mono" w:eastAsia="WenQuanYi Micro Hei" w:hAnsi="DejaVu Sans Mono" w:cs="Lohit Hindi"/>
    </w:rPr>
  </w:style>
  <w:style w:type="character" w:styleId="a8">
    <w:name w:val="Hyperlink"/>
    <w:rPr>
      <w:color w:val="000080"/>
      <w:u w:val="single"/>
      <w:lang/>
    </w:rPr>
  </w:style>
  <w:style w:type="paragraph" w:styleId="a0">
    <w:name w:val="Title"/>
    <w:basedOn w:val="a"/>
    <w:next w:val="a1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">
    <w:name w:val="Указатель1"/>
    <w:basedOn w:val="a"/>
    <w:pPr>
      <w:suppressLineNumbers/>
    </w:pPr>
  </w:style>
  <w:style w:type="paragraph" w:customStyle="1" w:styleId="ab">
    <w:name w:val="Текст в заданном формате"/>
    <w:basedOn w:val="a"/>
    <w:rPr>
      <w:rFonts w:ascii="DejaVu Sans Mono" w:hAnsi="DejaVu Sans Mono"/>
      <w:sz w:val="20"/>
      <w:szCs w:val="20"/>
    </w:rPr>
  </w:style>
  <w:style w:type="paragraph" w:customStyle="1" w:styleId="10">
    <w:name w:val="Цитата1"/>
    <w:basedOn w:val="a"/>
    <w:pPr>
      <w:spacing w:after="283"/>
      <w:ind w:left="567" w:right="567"/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списка"/>
    <w:basedOn w:val="a"/>
    <w:pPr>
      <w:ind w:left="567"/>
    </w:pPr>
  </w:style>
  <w:style w:type="paragraph" w:customStyle="1" w:styleId="af">
    <w:name w:val="Заголовок списка"/>
    <w:basedOn w:val="a"/>
    <w:next w:val="ae"/>
  </w:style>
  <w:style w:type="paragraph" w:customStyle="1" w:styleId="Src">
    <w:name w:val="Src"/>
    <w:pPr>
      <w:keepLines/>
      <w:suppressAutoHyphens/>
      <w:spacing w:before="120" w:after="120"/>
      <w:ind w:left="720"/>
    </w:pPr>
    <w:rPr>
      <w:rFonts w:ascii="Courier New" w:eastAsia="Arial" w:hAnsi="Courier New" w:cs="Courier New"/>
      <w:b/>
      <w:spacing w:val="4"/>
      <w:kern w:val="1"/>
      <w:sz w:val="18"/>
      <w:lang w:val="en-US" w:eastAsia="zh-CN"/>
    </w:rPr>
  </w:style>
  <w:style w:type="paragraph" w:styleId="af0">
    <w:name w:val="No Spacing"/>
    <w:uiPriority w:val="1"/>
    <w:qFormat/>
    <w:rsid w:val="00E53ACF"/>
    <w:pPr>
      <w:widowControl w:val="0"/>
      <w:suppressAutoHyphens/>
    </w:pPr>
    <w:rPr>
      <w:rFonts w:ascii="Liberation Serif" w:eastAsia="WenQuanYi Micro Hei" w:hAnsi="Liberation Serif" w:cs="Mangal"/>
      <w:kern w:val="1"/>
      <w:sz w:val="24"/>
      <w:szCs w:val="21"/>
      <w:lang w:eastAsia="zh-CN" w:bidi="hi-IN"/>
    </w:rPr>
  </w:style>
  <w:style w:type="character" w:customStyle="1" w:styleId="hljs-type">
    <w:name w:val="hljs-type"/>
    <w:basedOn w:val="a2"/>
    <w:rsid w:val="00943D87"/>
  </w:style>
  <w:style w:type="character" w:customStyle="1" w:styleId="hljs-number">
    <w:name w:val="hljs-number"/>
    <w:basedOn w:val="a2"/>
    <w:rsid w:val="00943D87"/>
  </w:style>
  <w:style w:type="character" w:customStyle="1" w:styleId="hljs-keyword">
    <w:name w:val="hljs-keyword"/>
    <w:basedOn w:val="a2"/>
    <w:rsid w:val="00943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'igor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50631-36FB-46BB-8A5C-1ECD25B0E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1542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10318</CharactersWithSpaces>
  <SharedDoc>false</SharedDoc>
  <HLinks>
    <vt:vector size="6" baseType="variant">
      <vt:variant>
        <vt:i4>983155</vt:i4>
      </vt:variant>
      <vt:variant>
        <vt:i4>0</vt:i4>
      </vt:variant>
      <vt:variant>
        <vt:i4>0</vt:i4>
      </vt:variant>
      <vt:variant>
        <vt:i4>5</vt:i4>
      </vt:variant>
      <vt:variant>
        <vt:lpwstr>mailto:'igor@mail.ru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Kholkin</dc:creator>
  <cp:keywords/>
  <cp:lastModifiedBy>Egor Kholkin</cp:lastModifiedBy>
  <cp:revision>2</cp:revision>
  <cp:lastPrinted>1601-01-01T00:00:00Z</cp:lastPrinted>
  <dcterms:created xsi:type="dcterms:W3CDTF">2026-09-23T15:56:00Z</dcterms:created>
  <dcterms:modified xsi:type="dcterms:W3CDTF">2026-09-23T15:56:00Z</dcterms:modified>
</cp:coreProperties>
</file>